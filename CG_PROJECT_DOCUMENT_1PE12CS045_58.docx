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CC9" w:rsidRDefault="00911CC9">
      <w:pPr>
        <w:pStyle w:val="Heading1"/>
        <w:rPr>
          <w:b w:val="0"/>
          <w:color w:val="800000"/>
          <w:sz w:val="26"/>
          <w:szCs w:val="26"/>
        </w:rPr>
      </w:pPr>
      <w:bookmarkStart w:id="0" w:name="_GoBack"/>
      <w:bookmarkEnd w:id="0"/>
      <w:r>
        <w:rPr>
          <w:color w:val="800000"/>
          <w:sz w:val="34"/>
          <w:szCs w:val="34"/>
        </w:rPr>
        <w:t>VISVESVARAYA TECHNOLOGICAL UNIVERSITY</w:t>
      </w:r>
    </w:p>
    <w:p w:rsidR="00911CC9" w:rsidRDefault="005D197F">
      <w:pPr>
        <w:pStyle w:val="Heading2"/>
        <w:rPr>
          <w:color w:val="800000"/>
          <w:sz w:val="26"/>
          <w:szCs w:val="26"/>
        </w:rPr>
      </w:pPr>
      <w:r>
        <w:rPr>
          <w:b w:val="0"/>
          <w:color w:val="800000"/>
          <w:sz w:val="26"/>
          <w:szCs w:val="26"/>
        </w:rPr>
        <w:t xml:space="preserve"> Belgaum-590018</w:t>
      </w:r>
    </w:p>
    <w:p w:rsidR="00911CC9" w:rsidRDefault="00911CC9">
      <w:pPr>
        <w:rPr>
          <w:bCs/>
          <w:color w:val="800000"/>
          <w:sz w:val="26"/>
          <w:szCs w:val="26"/>
        </w:rPr>
      </w:pPr>
    </w:p>
    <w:p w:rsidR="00911CC9" w:rsidRDefault="00911CC9">
      <w:pPr>
        <w:jc w:val="center"/>
        <w:rPr>
          <w:szCs w:val="28"/>
        </w:rPr>
      </w:pPr>
      <w:r>
        <w:rPr>
          <w:bCs/>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102pt" filled="t">
            <v:fill color2="black"/>
            <v:imagedata r:id="rId8" o:title=""/>
          </v:shape>
        </w:pict>
      </w:r>
    </w:p>
    <w:p w:rsidR="00911CC9" w:rsidRDefault="00911CC9">
      <w:pPr>
        <w:pStyle w:val="Heading1"/>
        <w:rPr>
          <w:szCs w:val="28"/>
        </w:rPr>
      </w:pPr>
    </w:p>
    <w:p w:rsidR="00911CC9" w:rsidRDefault="00911CC9">
      <w:pPr>
        <w:jc w:val="center"/>
        <w:rPr>
          <w:b/>
          <w:bCs/>
          <w:sz w:val="28"/>
          <w:szCs w:val="28"/>
        </w:rPr>
      </w:pPr>
      <w:r>
        <w:rPr>
          <w:b/>
          <w:bCs/>
          <w:sz w:val="28"/>
          <w:szCs w:val="28"/>
        </w:rPr>
        <w:t>Project Report</w:t>
      </w:r>
    </w:p>
    <w:p w:rsidR="00911CC9" w:rsidRDefault="00911CC9">
      <w:pPr>
        <w:jc w:val="center"/>
        <w:rPr>
          <w:b/>
          <w:bCs/>
          <w:color w:val="0000FF"/>
          <w:sz w:val="32"/>
          <w:szCs w:val="32"/>
        </w:rPr>
      </w:pPr>
      <w:r>
        <w:rPr>
          <w:b/>
          <w:bCs/>
          <w:sz w:val="28"/>
          <w:szCs w:val="28"/>
        </w:rPr>
        <w:t>On</w:t>
      </w:r>
    </w:p>
    <w:p w:rsidR="00911CC9" w:rsidRDefault="004C1277">
      <w:pPr>
        <w:jc w:val="center"/>
        <w:rPr>
          <w:sz w:val="26"/>
          <w:szCs w:val="26"/>
        </w:rPr>
      </w:pPr>
      <w:r>
        <w:rPr>
          <w:b/>
          <w:bCs/>
          <w:color w:val="0000FF"/>
          <w:sz w:val="32"/>
          <w:szCs w:val="32"/>
        </w:rPr>
        <w:t>“ORI</w:t>
      </w:r>
      <w:r w:rsidR="003311E3">
        <w:rPr>
          <w:b/>
          <w:bCs/>
          <w:color w:val="0000FF"/>
          <w:sz w:val="32"/>
          <w:szCs w:val="32"/>
        </w:rPr>
        <w:t>GAMI 3D SIMULATION</w:t>
      </w:r>
      <w:r w:rsidR="00911CC9">
        <w:rPr>
          <w:b/>
          <w:bCs/>
          <w:color w:val="0000FF"/>
          <w:sz w:val="32"/>
          <w:szCs w:val="32"/>
        </w:rPr>
        <w:t>”</w:t>
      </w:r>
    </w:p>
    <w:p w:rsidR="00911CC9" w:rsidRDefault="00911CC9">
      <w:pPr>
        <w:pStyle w:val="Heading6"/>
      </w:pPr>
      <w:r>
        <w:rPr>
          <w:sz w:val="26"/>
          <w:szCs w:val="26"/>
        </w:rPr>
        <w:t>Submitted in partial fulfillment of the requirements for the VI Semester</w:t>
      </w:r>
      <w:r>
        <w:rPr>
          <w:sz w:val="28"/>
          <w:szCs w:val="28"/>
        </w:rPr>
        <w:t xml:space="preserve"> </w:t>
      </w:r>
    </w:p>
    <w:p w:rsidR="00911CC9" w:rsidRDefault="00911CC9"/>
    <w:p w:rsidR="00911CC9" w:rsidRDefault="00911CC9">
      <w:pPr>
        <w:jc w:val="center"/>
        <w:rPr>
          <w:sz w:val="28"/>
          <w:szCs w:val="28"/>
        </w:rPr>
      </w:pPr>
      <w:r>
        <w:rPr>
          <w:b/>
          <w:bCs/>
          <w:sz w:val="32"/>
          <w:szCs w:val="32"/>
        </w:rPr>
        <w:t>Computer Graphics and Visualization Lab</w:t>
      </w:r>
      <w:r w:rsidR="003311E3">
        <w:rPr>
          <w:b/>
          <w:bCs/>
          <w:sz w:val="32"/>
          <w:szCs w:val="32"/>
        </w:rPr>
        <w:t xml:space="preserve"> </w:t>
      </w:r>
      <w:r>
        <w:rPr>
          <w:b/>
          <w:bCs/>
          <w:sz w:val="32"/>
          <w:szCs w:val="32"/>
        </w:rPr>
        <w:t>(10CSL67)</w:t>
      </w:r>
    </w:p>
    <w:p w:rsidR="00911CC9" w:rsidRDefault="00911CC9">
      <w:pPr>
        <w:pStyle w:val="Heading2"/>
        <w:rPr>
          <w:sz w:val="28"/>
          <w:szCs w:val="28"/>
        </w:rPr>
      </w:pPr>
    </w:p>
    <w:p w:rsidR="00911CC9" w:rsidRDefault="00911CC9">
      <w:pPr>
        <w:pStyle w:val="Heading2"/>
        <w:rPr>
          <w:color w:val="00AE00"/>
          <w:sz w:val="20"/>
          <w:szCs w:val="20"/>
        </w:rPr>
      </w:pPr>
      <w:r>
        <w:rPr>
          <w:color w:val="00AE00"/>
          <w:sz w:val="28"/>
          <w:szCs w:val="28"/>
        </w:rPr>
        <w:t>Bachelor of Engineering</w:t>
      </w:r>
    </w:p>
    <w:p w:rsidR="00911CC9" w:rsidRDefault="00911CC9">
      <w:pPr>
        <w:pStyle w:val="Heading2"/>
        <w:rPr>
          <w:color w:val="00AE00"/>
          <w:szCs w:val="28"/>
        </w:rPr>
      </w:pPr>
      <w:r>
        <w:rPr>
          <w:color w:val="00AE00"/>
          <w:sz w:val="20"/>
          <w:szCs w:val="20"/>
        </w:rPr>
        <w:t>IN</w:t>
      </w:r>
    </w:p>
    <w:p w:rsidR="00911CC9" w:rsidRDefault="00911CC9">
      <w:pPr>
        <w:pStyle w:val="Heading1"/>
        <w:rPr>
          <w:color w:val="00AE00"/>
          <w:szCs w:val="28"/>
        </w:rPr>
      </w:pPr>
      <w:r>
        <w:rPr>
          <w:color w:val="00AE00"/>
          <w:szCs w:val="28"/>
        </w:rPr>
        <w:t>COMPUTER SCIENCE AND ENGINEERING</w:t>
      </w:r>
    </w:p>
    <w:p w:rsidR="00911CC9" w:rsidRDefault="00911CC9">
      <w:pPr>
        <w:pStyle w:val="Heading2"/>
        <w:rPr>
          <w:color w:val="00AE00"/>
          <w:sz w:val="28"/>
          <w:szCs w:val="28"/>
        </w:rPr>
      </w:pPr>
    </w:p>
    <w:p w:rsidR="00911CC9" w:rsidRDefault="00911CC9">
      <w:pPr>
        <w:pStyle w:val="Heading2"/>
        <w:rPr>
          <w:sz w:val="28"/>
          <w:szCs w:val="28"/>
        </w:rPr>
      </w:pPr>
      <w:r>
        <w:rPr>
          <w:sz w:val="28"/>
          <w:szCs w:val="28"/>
        </w:rPr>
        <w:t>For the Academic year</w:t>
      </w:r>
    </w:p>
    <w:p w:rsidR="00911CC9" w:rsidRDefault="00911CC9">
      <w:pPr>
        <w:jc w:val="center"/>
        <w:rPr>
          <w:b/>
          <w:bCs/>
          <w:sz w:val="22"/>
          <w:szCs w:val="22"/>
        </w:rPr>
      </w:pPr>
      <w:r>
        <w:rPr>
          <w:b/>
          <w:bCs/>
          <w:sz w:val="28"/>
          <w:szCs w:val="28"/>
        </w:rPr>
        <w:t>2014-2015</w:t>
      </w:r>
    </w:p>
    <w:p w:rsidR="00911CC9" w:rsidRDefault="00911CC9">
      <w:pPr>
        <w:jc w:val="center"/>
        <w:rPr>
          <w:b/>
          <w:bCs/>
          <w:sz w:val="22"/>
          <w:szCs w:val="22"/>
        </w:rPr>
      </w:pPr>
    </w:p>
    <w:p w:rsidR="00911CC9" w:rsidRDefault="00911CC9">
      <w:pPr>
        <w:jc w:val="center"/>
        <w:rPr>
          <w:b/>
          <w:bCs/>
          <w:color w:val="0000FF"/>
          <w:sz w:val="22"/>
          <w:szCs w:val="22"/>
        </w:rPr>
      </w:pPr>
      <w:r>
        <w:rPr>
          <w:b/>
          <w:bCs/>
          <w:sz w:val="22"/>
          <w:szCs w:val="22"/>
        </w:rPr>
        <w:t>BY</w:t>
      </w:r>
    </w:p>
    <w:p w:rsidR="00911CC9" w:rsidRDefault="00911CC9">
      <w:pPr>
        <w:rPr>
          <w:b/>
          <w:bCs/>
          <w:color w:val="0000FF"/>
          <w:sz w:val="28"/>
          <w:szCs w:val="28"/>
        </w:rPr>
      </w:pPr>
      <w:r>
        <w:rPr>
          <w:b/>
          <w:bCs/>
          <w:color w:val="0000FF"/>
          <w:sz w:val="22"/>
          <w:szCs w:val="22"/>
        </w:rPr>
        <w:t xml:space="preserve">  </w:t>
      </w:r>
      <w:r>
        <w:rPr>
          <w:b/>
          <w:bCs/>
          <w:color w:val="0000FF"/>
          <w:sz w:val="22"/>
          <w:szCs w:val="22"/>
        </w:rPr>
        <w:tab/>
        <w:t xml:space="preserve">            </w:t>
      </w:r>
      <w:r w:rsidR="003311E3">
        <w:rPr>
          <w:b/>
          <w:bCs/>
          <w:color w:val="0000FF"/>
          <w:sz w:val="22"/>
          <w:szCs w:val="22"/>
        </w:rPr>
        <w:t>DEVANSH GULHANE</w:t>
      </w:r>
      <w:r>
        <w:rPr>
          <w:b/>
          <w:bCs/>
          <w:color w:val="0000FF"/>
          <w:sz w:val="22"/>
          <w:szCs w:val="22"/>
        </w:rPr>
        <w:tab/>
      </w:r>
      <w:r>
        <w:rPr>
          <w:b/>
          <w:bCs/>
          <w:color w:val="0000FF"/>
          <w:sz w:val="22"/>
          <w:szCs w:val="22"/>
        </w:rPr>
        <w:tab/>
      </w:r>
      <w:r>
        <w:rPr>
          <w:b/>
          <w:bCs/>
          <w:color w:val="0000FF"/>
          <w:sz w:val="22"/>
          <w:szCs w:val="22"/>
        </w:rPr>
        <w:tab/>
      </w:r>
      <w:r>
        <w:rPr>
          <w:b/>
          <w:bCs/>
          <w:color w:val="0000FF"/>
          <w:sz w:val="22"/>
          <w:szCs w:val="22"/>
        </w:rPr>
        <w:tab/>
      </w:r>
      <w:r w:rsidR="003311E3">
        <w:rPr>
          <w:b/>
          <w:bCs/>
          <w:color w:val="0000FF"/>
          <w:sz w:val="28"/>
          <w:szCs w:val="28"/>
        </w:rPr>
        <w:t>1PE12CS045</w:t>
      </w:r>
    </w:p>
    <w:p w:rsidR="00911CC9" w:rsidRDefault="00911CC9">
      <w:pPr>
        <w:rPr>
          <w:color w:val="0000FF"/>
          <w:sz w:val="28"/>
          <w:szCs w:val="28"/>
        </w:rPr>
      </w:pPr>
      <w:r>
        <w:rPr>
          <w:b/>
          <w:bCs/>
          <w:color w:val="0000FF"/>
          <w:sz w:val="28"/>
          <w:szCs w:val="28"/>
        </w:rPr>
        <w:t xml:space="preserve">                    </w:t>
      </w:r>
      <w:r w:rsidR="003311E3">
        <w:rPr>
          <w:b/>
          <w:bCs/>
          <w:color w:val="0000FF"/>
          <w:sz w:val="22"/>
          <w:szCs w:val="22"/>
        </w:rPr>
        <w:t>HIMANSHU BANSAL</w:t>
      </w:r>
      <w:r>
        <w:rPr>
          <w:b/>
          <w:bCs/>
          <w:color w:val="0000FF"/>
          <w:sz w:val="28"/>
          <w:szCs w:val="28"/>
        </w:rPr>
        <w:tab/>
      </w:r>
      <w:r>
        <w:rPr>
          <w:b/>
          <w:bCs/>
          <w:color w:val="0000FF"/>
          <w:sz w:val="28"/>
          <w:szCs w:val="28"/>
        </w:rPr>
        <w:tab/>
      </w:r>
      <w:r>
        <w:rPr>
          <w:b/>
          <w:bCs/>
          <w:color w:val="0000FF"/>
          <w:sz w:val="28"/>
          <w:szCs w:val="28"/>
        </w:rPr>
        <w:tab/>
      </w:r>
      <w:r>
        <w:rPr>
          <w:b/>
          <w:bCs/>
          <w:color w:val="0000FF"/>
          <w:sz w:val="28"/>
          <w:szCs w:val="28"/>
        </w:rPr>
        <w:tab/>
      </w:r>
      <w:r>
        <w:rPr>
          <w:b/>
          <w:bCs/>
          <w:color w:val="0000FF"/>
          <w:sz w:val="28"/>
          <w:szCs w:val="28"/>
        </w:rPr>
        <w:tab/>
      </w:r>
      <w:r w:rsidR="003311E3">
        <w:rPr>
          <w:b/>
          <w:bCs/>
          <w:color w:val="0000FF"/>
          <w:sz w:val="28"/>
          <w:szCs w:val="28"/>
        </w:rPr>
        <w:t>1PE12CS058</w:t>
      </w:r>
      <w:r>
        <w:rPr>
          <w:b/>
          <w:bCs/>
          <w:color w:val="0000FF"/>
          <w:sz w:val="28"/>
          <w:szCs w:val="28"/>
        </w:rPr>
        <w:t xml:space="preserve">           </w:t>
      </w:r>
    </w:p>
    <w:p w:rsidR="00911CC9" w:rsidRDefault="00911CC9">
      <w:pPr>
        <w:jc w:val="center"/>
        <w:rPr>
          <w:color w:val="0000FF"/>
          <w:sz w:val="28"/>
          <w:szCs w:val="28"/>
        </w:rPr>
      </w:pPr>
    </w:p>
    <w:p w:rsidR="00911CC9" w:rsidRDefault="00911CC9">
      <w:pPr>
        <w:jc w:val="center"/>
        <w:rPr>
          <w:sz w:val="23"/>
          <w:szCs w:val="23"/>
        </w:rPr>
      </w:pPr>
    </w:p>
    <w:p w:rsidR="00911CC9" w:rsidRDefault="00911CC9">
      <w:pPr>
        <w:jc w:val="center"/>
        <w:rPr>
          <w:sz w:val="23"/>
          <w:szCs w:val="23"/>
        </w:rPr>
      </w:pPr>
    </w:p>
    <w:p w:rsidR="00911CC9" w:rsidRDefault="00667AF6">
      <w:pPr>
        <w:jc w:val="center"/>
        <w:rPr>
          <w:sz w:val="23"/>
          <w:szCs w:val="23"/>
        </w:rPr>
      </w:pPr>
      <w:r>
        <w:rPr>
          <w:rFonts w:ascii="Wingdings" w:hAnsi="Wingdings" w:cs="Wingdings"/>
          <w:sz w:val="32"/>
          <w:szCs w:val="32"/>
          <w:lang w:val="en-IN" w:eastAsia="en-US"/>
        </w:rPr>
        <w:pict>
          <v:shape id="_x0000_i1026" type="#_x0000_t75" style="width:57pt;height:66.75pt" filled="t">
            <v:fill opacity="0" color2="black"/>
            <v:imagedata r:id="rId9" o:title=""/>
          </v:shape>
        </w:pict>
      </w:r>
    </w:p>
    <w:p w:rsidR="00911CC9" w:rsidRDefault="00911CC9">
      <w:pPr>
        <w:jc w:val="center"/>
        <w:rPr>
          <w:sz w:val="23"/>
          <w:szCs w:val="23"/>
        </w:rPr>
      </w:pPr>
    </w:p>
    <w:p w:rsidR="00911CC9" w:rsidRDefault="00911CC9">
      <w:pPr>
        <w:jc w:val="center"/>
        <w:rPr>
          <w:sz w:val="23"/>
          <w:szCs w:val="23"/>
        </w:rPr>
      </w:pPr>
    </w:p>
    <w:p w:rsidR="00911CC9" w:rsidRDefault="00911CC9">
      <w:pPr>
        <w:jc w:val="center"/>
        <w:rPr>
          <w:sz w:val="23"/>
          <w:szCs w:val="23"/>
        </w:rPr>
      </w:pPr>
    </w:p>
    <w:p w:rsidR="00911CC9" w:rsidRDefault="00911CC9">
      <w:pPr>
        <w:jc w:val="center"/>
        <w:rPr>
          <w:b/>
          <w:color w:val="800000"/>
          <w:sz w:val="32"/>
          <w:szCs w:val="32"/>
        </w:rPr>
      </w:pPr>
      <w:r>
        <w:rPr>
          <w:b/>
          <w:color w:val="800000"/>
          <w:sz w:val="30"/>
          <w:szCs w:val="30"/>
        </w:rPr>
        <w:t>Department of Computer Science and Engineering</w:t>
      </w:r>
    </w:p>
    <w:p w:rsidR="00911CC9" w:rsidRDefault="00911CC9">
      <w:pPr>
        <w:jc w:val="center"/>
        <w:rPr>
          <w:b/>
          <w:color w:val="800000"/>
          <w:sz w:val="28"/>
          <w:szCs w:val="28"/>
        </w:rPr>
      </w:pPr>
      <w:r>
        <w:rPr>
          <w:b/>
          <w:color w:val="800000"/>
          <w:sz w:val="32"/>
          <w:szCs w:val="32"/>
        </w:rPr>
        <w:t>PESIT BANGALORE SOUTH CAMPUS</w:t>
      </w:r>
    </w:p>
    <w:p w:rsidR="00911CC9" w:rsidRDefault="00911CC9">
      <w:pPr>
        <w:jc w:val="center"/>
        <w:rPr>
          <w:b/>
          <w:color w:val="800000"/>
          <w:sz w:val="28"/>
          <w:szCs w:val="28"/>
        </w:rPr>
      </w:pPr>
      <w:r>
        <w:rPr>
          <w:b/>
          <w:color w:val="800000"/>
          <w:sz w:val="28"/>
          <w:szCs w:val="28"/>
        </w:rPr>
        <w:t>HOSUR ROAD</w:t>
      </w:r>
    </w:p>
    <w:p w:rsidR="00911CC9" w:rsidRDefault="00911CC9">
      <w:pPr>
        <w:jc w:val="center"/>
        <w:rPr>
          <w:b/>
          <w:color w:val="800000"/>
          <w:sz w:val="36"/>
          <w:szCs w:val="36"/>
        </w:rPr>
        <w:sectPr w:rsidR="00911CC9">
          <w:footerReference w:type="default" r:id="rId10"/>
          <w:pgSz w:w="11851" w:h="16838"/>
          <w:pgMar w:top="1489" w:right="1489" w:bottom="1489" w:left="1489" w:header="720" w:footer="720" w:gutter="0"/>
          <w:pgBorders>
            <w:top w:val="single" w:sz="8" w:space="1" w:color="000080"/>
            <w:left w:val="single" w:sz="8" w:space="1" w:color="000080"/>
            <w:bottom w:val="single" w:sz="8" w:space="1" w:color="000080"/>
            <w:right w:val="single" w:sz="8" w:space="1" w:color="000080"/>
          </w:pgBorders>
          <w:cols w:space="720"/>
          <w:docGrid w:linePitch="360"/>
        </w:sectPr>
      </w:pPr>
      <w:r>
        <w:rPr>
          <w:b/>
          <w:color w:val="800000"/>
          <w:sz w:val="28"/>
          <w:szCs w:val="28"/>
        </w:rPr>
        <w:t>BENGALURU-560100</w:t>
      </w:r>
    </w:p>
    <w:p w:rsidR="00911CC9" w:rsidRDefault="00911CC9">
      <w:pPr>
        <w:jc w:val="center"/>
        <w:rPr>
          <w:b/>
          <w:color w:val="800000"/>
          <w:sz w:val="36"/>
          <w:szCs w:val="36"/>
        </w:rPr>
      </w:pPr>
    </w:p>
    <w:p w:rsidR="00911CC9" w:rsidRDefault="00911CC9">
      <w:pPr>
        <w:jc w:val="center"/>
        <w:rPr>
          <w:b/>
          <w:color w:val="800000"/>
          <w:sz w:val="28"/>
          <w:szCs w:val="28"/>
        </w:rPr>
      </w:pPr>
      <w:r>
        <w:rPr>
          <w:b/>
          <w:color w:val="800000"/>
          <w:sz w:val="36"/>
          <w:szCs w:val="36"/>
        </w:rPr>
        <w:t>PESIT BANGALORE SOUTH CAMPUS</w:t>
      </w:r>
    </w:p>
    <w:p w:rsidR="00911CC9" w:rsidRDefault="00911CC9">
      <w:pPr>
        <w:jc w:val="center"/>
        <w:rPr>
          <w:b/>
          <w:color w:val="800000"/>
          <w:sz w:val="28"/>
          <w:szCs w:val="28"/>
        </w:rPr>
      </w:pPr>
      <w:r>
        <w:rPr>
          <w:b/>
          <w:color w:val="800000"/>
          <w:sz w:val="28"/>
          <w:szCs w:val="28"/>
        </w:rPr>
        <w:t>HOSUR ROAD</w:t>
      </w:r>
    </w:p>
    <w:p w:rsidR="00911CC9" w:rsidRDefault="00911CC9">
      <w:pPr>
        <w:jc w:val="center"/>
        <w:rPr>
          <w:b/>
          <w:sz w:val="28"/>
          <w:szCs w:val="28"/>
        </w:rPr>
      </w:pPr>
      <w:r>
        <w:rPr>
          <w:b/>
          <w:color w:val="800000"/>
          <w:sz w:val="28"/>
          <w:szCs w:val="28"/>
        </w:rPr>
        <w:t>BENGALURU-560100</w:t>
      </w:r>
    </w:p>
    <w:p w:rsidR="00911CC9" w:rsidRDefault="00911CC9">
      <w:pPr>
        <w:jc w:val="center"/>
        <w:rPr>
          <w:b/>
          <w:sz w:val="28"/>
          <w:szCs w:val="28"/>
        </w:rPr>
      </w:pPr>
    </w:p>
    <w:p w:rsidR="00911CC9" w:rsidRDefault="00911CC9">
      <w:pPr>
        <w:jc w:val="center"/>
        <w:rPr>
          <w:b/>
          <w:sz w:val="28"/>
          <w:szCs w:val="28"/>
        </w:rPr>
      </w:pPr>
    </w:p>
    <w:p w:rsidR="00911CC9" w:rsidRDefault="00667AF6">
      <w:pPr>
        <w:jc w:val="center"/>
      </w:pPr>
      <w:r>
        <w:rPr>
          <w:rFonts w:ascii="Wingdings" w:hAnsi="Wingdings" w:cs="Wingdings"/>
          <w:sz w:val="32"/>
          <w:szCs w:val="32"/>
          <w:lang w:val="en-IN" w:eastAsia="en-US"/>
        </w:rPr>
        <w:pict>
          <v:shape id="_x0000_i1027" type="#_x0000_t75" style="width:57pt;height:66.75pt" filled="t">
            <v:fill opacity="0" color2="black"/>
            <v:imagedata r:id="rId9" o:title=""/>
          </v:shape>
        </w:pict>
      </w:r>
    </w:p>
    <w:p w:rsidR="00911CC9" w:rsidRDefault="00911CC9">
      <w:pPr>
        <w:jc w:val="center"/>
      </w:pPr>
    </w:p>
    <w:p w:rsidR="00911CC9" w:rsidRDefault="00911CC9">
      <w:pPr>
        <w:jc w:val="center"/>
        <w:rPr>
          <w:b/>
          <w:bCs/>
          <w:i/>
          <w:iCs/>
          <w:sz w:val="32"/>
          <w:szCs w:val="36"/>
          <w:u w:val="single"/>
        </w:rPr>
      </w:pPr>
      <w:r>
        <w:rPr>
          <w:b/>
          <w:color w:val="800000"/>
        </w:rPr>
        <w:t>DEPARTMENT OF COMPUTER SCIENCE AND ENGINEERING</w:t>
      </w:r>
    </w:p>
    <w:p w:rsidR="00911CC9" w:rsidRDefault="00911CC9">
      <w:pPr>
        <w:jc w:val="center"/>
        <w:rPr>
          <w:b/>
          <w:bCs/>
          <w:i/>
          <w:iCs/>
          <w:sz w:val="32"/>
          <w:szCs w:val="36"/>
          <w:u w:val="single"/>
        </w:rPr>
      </w:pPr>
    </w:p>
    <w:p w:rsidR="00911CC9" w:rsidRDefault="00911CC9">
      <w:pPr>
        <w:pStyle w:val="Heading2"/>
        <w:tabs>
          <w:tab w:val="left" w:pos="2708"/>
        </w:tabs>
        <w:spacing w:line="480" w:lineRule="auto"/>
        <w:rPr>
          <w:i/>
          <w:iCs/>
          <w:color w:val="0000FF"/>
          <w:sz w:val="32"/>
          <w:szCs w:val="36"/>
          <w:u w:val="single"/>
        </w:rPr>
      </w:pPr>
    </w:p>
    <w:p w:rsidR="00911CC9" w:rsidRDefault="00911CC9">
      <w:pPr>
        <w:pStyle w:val="Heading2"/>
        <w:tabs>
          <w:tab w:val="left" w:pos="2708"/>
        </w:tabs>
        <w:spacing w:line="480" w:lineRule="auto"/>
        <w:rPr>
          <w:i/>
          <w:sz w:val="28"/>
          <w:szCs w:val="28"/>
        </w:rPr>
      </w:pPr>
      <w:r>
        <w:rPr>
          <w:i/>
          <w:iCs/>
          <w:color w:val="0000FF"/>
          <w:sz w:val="32"/>
          <w:szCs w:val="36"/>
          <w:u w:val="single"/>
        </w:rPr>
        <w:t>CERTIFICATE</w:t>
      </w:r>
    </w:p>
    <w:p w:rsidR="00911CC9" w:rsidRPr="00D6016D" w:rsidRDefault="00911CC9">
      <w:pPr>
        <w:autoSpaceDE w:val="0"/>
        <w:spacing w:line="360" w:lineRule="auto"/>
        <w:jc w:val="both"/>
        <w:rPr>
          <w:i/>
          <w:sz w:val="28"/>
          <w:szCs w:val="28"/>
        </w:rPr>
      </w:pPr>
      <w:r>
        <w:rPr>
          <w:i/>
          <w:sz w:val="28"/>
          <w:szCs w:val="28"/>
        </w:rPr>
        <w:t xml:space="preserve">                 This is to certify that the project entitle </w:t>
      </w:r>
      <w:r w:rsidR="004C1277">
        <w:rPr>
          <w:b/>
          <w:bCs/>
          <w:i/>
          <w:color w:val="008000"/>
          <w:sz w:val="28"/>
          <w:szCs w:val="28"/>
        </w:rPr>
        <w:t>“ORI</w:t>
      </w:r>
      <w:r w:rsidR="003311E3">
        <w:rPr>
          <w:b/>
          <w:bCs/>
          <w:i/>
          <w:color w:val="008000"/>
          <w:sz w:val="28"/>
          <w:szCs w:val="28"/>
        </w:rPr>
        <w:t>GAMI 3D SIMULATION”</w:t>
      </w:r>
      <w:r w:rsidR="003311E3">
        <w:rPr>
          <w:rFonts w:ascii="Cambria Math" w:hAnsi="Cambria Math" w:cs="Cambria Math"/>
          <w:b/>
          <w:bCs/>
          <w:color w:val="008000"/>
          <w:sz w:val="28"/>
          <w:szCs w:val="28"/>
        </w:rPr>
        <w:t xml:space="preserve"> </w:t>
      </w:r>
      <w:r w:rsidR="003311E3">
        <w:rPr>
          <w:b/>
          <w:bCs/>
          <w:i/>
          <w:sz w:val="28"/>
          <w:szCs w:val="28"/>
        </w:rPr>
        <w:t>is</w:t>
      </w:r>
      <w:r>
        <w:rPr>
          <w:i/>
          <w:sz w:val="28"/>
          <w:szCs w:val="28"/>
        </w:rPr>
        <w:t xml:space="preserve"> a bonafide work carried out by </w:t>
      </w:r>
      <w:r w:rsidR="003311E3">
        <w:rPr>
          <w:b/>
          <w:bCs/>
          <w:i/>
          <w:color w:val="008000"/>
          <w:sz w:val="28"/>
          <w:szCs w:val="28"/>
        </w:rPr>
        <w:t>DEVANSH GULHANE and HIMANSHU BANSAL</w:t>
      </w:r>
      <w:r>
        <w:rPr>
          <w:b/>
          <w:i/>
          <w:sz w:val="28"/>
          <w:szCs w:val="28"/>
        </w:rPr>
        <w:t xml:space="preserve"> </w:t>
      </w:r>
      <w:r>
        <w:rPr>
          <w:i/>
          <w:sz w:val="28"/>
          <w:szCs w:val="28"/>
        </w:rPr>
        <w:t xml:space="preserve">bearing USN </w:t>
      </w:r>
      <w:r w:rsidR="003311E3">
        <w:rPr>
          <w:b/>
          <w:i/>
          <w:color w:val="008000"/>
          <w:sz w:val="28"/>
          <w:szCs w:val="28"/>
        </w:rPr>
        <w:t>1PE12CS04</w:t>
      </w:r>
      <w:r>
        <w:rPr>
          <w:b/>
          <w:i/>
          <w:color w:val="008000"/>
          <w:sz w:val="28"/>
          <w:szCs w:val="28"/>
        </w:rPr>
        <w:t xml:space="preserve">5 and </w:t>
      </w:r>
      <w:r w:rsidR="003311E3">
        <w:rPr>
          <w:b/>
          <w:bCs/>
          <w:i/>
          <w:iCs/>
          <w:color w:val="008000"/>
          <w:sz w:val="28"/>
          <w:szCs w:val="28"/>
        </w:rPr>
        <w:t>1PE12CS058</w:t>
      </w:r>
      <w:r>
        <w:rPr>
          <w:b/>
          <w:bCs/>
          <w:i/>
          <w:iCs/>
          <w:color w:val="0000FF"/>
          <w:sz w:val="28"/>
          <w:szCs w:val="28"/>
        </w:rPr>
        <w:t xml:space="preserve"> </w:t>
      </w:r>
      <w:r w:rsidR="00C4071D">
        <w:rPr>
          <w:sz w:val="28"/>
          <w:szCs w:val="28"/>
        </w:rPr>
        <w:t>respectively,</w:t>
      </w:r>
      <w:r>
        <w:rPr>
          <w:b/>
          <w:i/>
          <w:sz w:val="28"/>
          <w:szCs w:val="28"/>
        </w:rPr>
        <w:t xml:space="preserve"> </w:t>
      </w:r>
      <w:r>
        <w:rPr>
          <w:i/>
          <w:sz w:val="28"/>
          <w:szCs w:val="28"/>
        </w:rPr>
        <w:t xml:space="preserve">in </w:t>
      </w:r>
      <w:r>
        <w:rPr>
          <w:i/>
          <w:color w:val="0000FF"/>
          <w:sz w:val="28"/>
          <w:szCs w:val="28"/>
        </w:rPr>
        <w:t xml:space="preserve">Computer Graphics and Visualization Lab (10CSL67) for </w:t>
      </w:r>
      <w:r w:rsidR="00C4071D">
        <w:rPr>
          <w:i/>
          <w:color w:val="0000FF"/>
          <w:sz w:val="28"/>
          <w:szCs w:val="28"/>
        </w:rPr>
        <w:t xml:space="preserve">the </w:t>
      </w:r>
      <w:r w:rsidR="00C4071D">
        <w:rPr>
          <w:i/>
          <w:sz w:val="28"/>
          <w:szCs w:val="28"/>
        </w:rPr>
        <w:t>6th</w:t>
      </w:r>
      <w:r>
        <w:rPr>
          <w:i/>
          <w:color w:val="0000FF"/>
          <w:sz w:val="28"/>
          <w:szCs w:val="28"/>
        </w:rPr>
        <w:t xml:space="preserve"> Semester</w:t>
      </w:r>
      <w:r>
        <w:rPr>
          <w:i/>
          <w:sz w:val="28"/>
          <w:szCs w:val="28"/>
        </w:rPr>
        <w:t xml:space="preserve"> in partial fulfillment for the award of </w:t>
      </w:r>
      <w:r>
        <w:rPr>
          <w:bCs/>
          <w:i/>
          <w:sz w:val="28"/>
          <w:szCs w:val="28"/>
        </w:rPr>
        <w:t xml:space="preserve">Degree of </w:t>
      </w:r>
      <w:r>
        <w:rPr>
          <w:bCs/>
          <w:i/>
          <w:color w:val="0000FF"/>
          <w:sz w:val="28"/>
          <w:szCs w:val="28"/>
        </w:rPr>
        <w:t>Bachelor of Engineering</w:t>
      </w:r>
      <w:r>
        <w:rPr>
          <w:bCs/>
          <w:i/>
          <w:sz w:val="28"/>
          <w:szCs w:val="28"/>
        </w:rPr>
        <w:t xml:space="preserve"> </w:t>
      </w:r>
      <w:r>
        <w:rPr>
          <w:i/>
          <w:sz w:val="28"/>
          <w:szCs w:val="28"/>
        </w:rPr>
        <w:t xml:space="preserve">in </w:t>
      </w:r>
      <w:r>
        <w:rPr>
          <w:i/>
          <w:color w:val="0000FF"/>
          <w:sz w:val="28"/>
          <w:szCs w:val="28"/>
        </w:rPr>
        <w:t>Computer Science and</w:t>
      </w:r>
      <w:r>
        <w:rPr>
          <w:bCs/>
          <w:i/>
          <w:color w:val="0000FF"/>
          <w:sz w:val="28"/>
          <w:szCs w:val="28"/>
        </w:rPr>
        <w:t xml:space="preserve"> Engineering</w:t>
      </w:r>
      <w:r>
        <w:rPr>
          <w:i/>
          <w:sz w:val="28"/>
          <w:szCs w:val="28"/>
        </w:rPr>
        <w:t xml:space="preserve"> of </w:t>
      </w:r>
      <w:r>
        <w:rPr>
          <w:bCs/>
          <w:i/>
          <w:color w:val="0000FF"/>
          <w:sz w:val="28"/>
          <w:szCs w:val="28"/>
        </w:rPr>
        <w:t>Visvesvaraya Technological University, Belgaum</w:t>
      </w:r>
      <w:r w:rsidR="00D6016D">
        <w:rPr>
          <w:i/>
          <w:sz w:val="28"/>
          <w:szCs w:val="28"/>
        </w:rPr>
        <w:t xml:space="preserve"> during the year </w:t>
      </w:r>
      <w:r>
        <w:rPr>
          <w:i/>
          <w:sz w:val="28"/>
          <w:szCs w:val="28"/>
        </w:rPr>
        <w:t>2014-2015.</w:t>
      </w:r>
    </w:p>
    <w:p w:rsidR="00911CC9" w:rsidRDefault="00911CC9">
      <w:pPr>
        <w:spacing w:line="360" w:lineRule="auto"/>
        <w:jc w:val="both"/>
        <w:rPr>
          <w:b/>
          <w:bCs/>
          <w:i/>
          <w:sz w:val="28"/>
          <w:szCs w:val="28"/>
          <w:u w:val="single"/>
        </w:rPr>
      </w:pPr>
    </w:p>
    <w:p w:rsidR="00911CC9" w:rsidRDefault="00911CC9">
      <w:pPr>
        <w:tabs>
          <w:tab w:val="left" w:pos="2708"/>
        </w:tabs>
        <w:spacing w:line="480" w:lineRule="auto"/>
        <w:jc w:val="both"/>
        <w:rPr>
          <w:b/>
          <w:i/>
          <w:sz w:val="28"/>
        </w:rPr>
      </w:pPr>
    </w:p>
    <w:p w:rsidR="00911CC9" w:rsidRDefault="00911CC9">
      <w:pPr>
        <w:tabs>
          <w:tab w:val="left" w:pos="2708"/>
        </w:tabs>
        <w:spacing w:line="480" w:lineRule="auto"/>
        <w:jc w:val="both"/>
        <w:rPr>
          <w:b/>
          <w:i/>
        </w:rPr>
      </w:pPr>
      <w:r>
        <w:rPr>
          <w:b/>
          <w:i/>
          <w:sz w:val="28"/>
        </w:rPr>
        <w:t>---------------------------</w:t>
      </w:r>
      <w:r>
        <w:rPr>
          <w:b/>
          <w:i/>
          <w:sz w:val="28"/>
        </w:rPr>
        <w:tab/>
      </w:r>
      <w:r>
        <w:rPr>
          <w:b/>
          <w:i/>
          <w:sz w:val="28"/>
        </w:rPr>
        <w:tab/>
      </w:r>
      <w:r>
        <w:rPr>
          <w:b/>
          <w:i/>
          <w:sz w:val="28"/>
        </w:rPr>
        <w:tab/>
      </w:r>
      <w:r>
        <w:rPr>
          <w:b/>
          <w:i/>
          <w:sz w:val="28"/>
        </w:rPr>
        <w:tab/>
      </w:r>
      <w:r>
        <w:rPr>
          <w:b/>
          <w:i/>
          <w:sz w:val="28"/>
        </w:rPr>
        <w:tab/>
      </w:r>
      <w:r>
        <w:rPr>
          <w:b/>
          <w:i/>
          <w:sz w:val="28"/>
        </w:rPr>
        <w:tab/>
        <w:t>---------------------------</w:t>
      </w:r>
    </w:p>
    <w:p w:rsidR="00911CC9" w:rsidRDefault="00911CC9">
      <w:pPr>
        <w:tabs>
          <w:tab w:val="left" w:pos="2708"/>
        </w:tabs>
        <w:spacing w:line="480" w:lineRule="auto"/>
        <w:jc w:val="both"/>
        <w:rPr>
          <w:b/>
          <w:bCs/>
        </w:rPr>
      </w:pPr>
      <w:r>
        <w:rPr>
          <w:b/>
          <w:i/>
        </w:rPr>
        <w:t>Signature of the guide</w:t>
      </w:r>
      <w:r>
        <w:rPr>
          <w:b/>
          <w:i/>
        </w:rPr>
        <w:tab/>
      </w:r>
      <w:r>
        <w:rPr>
          <w:b/>
          <w:i/>
        </w:rPr>
        <w:tab/>
      </w:r>
      <w:r>
        <w:rPr>
          <w:b/>
          <w:i/>
        </w:rPr>
        <w:tab/>
      </w:r>
      <w:r>
        <w:rPr>
          <w:b/>
          <w:i/>
        </w:rPr>
        <w:tab/>
      </w:r>
      <w:r>
        <w:rPr>
          <w:b/>
          <w:i/>
        </w:rPr>
        <w:tab/>
      </w:r>
      <w:r>
        <w:rPr>
          <w:b/>
          <w:i/>
        </w:rPr>
        <w:tab/>
        <w:t>Signature of the HOD</w:t>
      </w:r>
    </w:p>
    <w:p w:rsidR="00911CC9" w:rsidRDefault="00911CC9">
      <w:pPr>
        <w:tabs>
          <w:tab w:val="left" w:pos="2708"/>
        </w:tabs>
        <w:spacing w:line="100" w:lineRule="atLeast"/>
        <w:jc w:val="both"/>
      </w:pPr>
      <w:r>
        <w:rPr>
          <w:b/>
          <w:bCs/>
        </w:rPr>
        <w:t>Mrs. Sarasvathi V</w:t>
      </w:r>
      <w:r>
        <w:rPr>
          <w:b/>
          <w:bCs/>
        </w:rPr>
        <w:tab/>
      </w:r>
      <w:r>
        <w:rPr>
          <w:b/>
          <w:bCs/>
        </w:rPr>
        <w:tab/>
      </w:r>
      <w:r>
        <w:rPr>
          <w:b/>
          <w:bCs/>
        </w:rPr>
        <w:tab/>
      </w:r>
      <w:r>
        <w:rPr>
          <w:b/>
          <w:bCs/>
        </w:rPr>
        <w:tab/>
      </w:r>
      <w:r>
        <w:rPr>
          <w:b/>
          <w:bCs/>
        </w:rPr>
        <w:tab/>
      </w:r>
      <w:r>
        <w:rPr>
          <w:b/>
          <w:bCs/>
        </w:rPr>
        <w:tab/>
        <w:t xml:space="preserve">Dr. Srikanta Murthy K </w:t>
      </w:r>
    </w:p>
    <w:p w:rsidR="00911CC9" w:rsidRDefault="00911CC9">
      <w:pPr>
        <w:tabs>
          <w:tab w:val="left" w:pos="2708"/>
        </w:tabs>
        <w:spacing w:line="100" w:lineRule="atLeast"/>
        <w:jc w:val="both"/>
      </w:pPr>
      <w:r>
        <w:t>Assistant Professor</w:t>
      </w:r>
      <w:r>
        <w:tab/>
      </w:r>
      <w:r>
        <w:tab/>
      </w:r>
      <w:r>
        <w:tab/>
      </w:r>
      <w:r>
        <w:tab/>
      </w:r>
      <w:r>
        <w:tab/>
      </w:r>
      <w:r>
        <w:tab/>
      </w:r>
      <w:r>
        <w:rPr>
          <w:sz w:val="22"/>
          <w:szCs w:val="22"/>
        </w:rPr>
        <w:t>HOD, Dept. of CSE</w:t>
      </w:r>
    </w:p>
    <w:p w:rsidR="00911CC9" w:rsidRDefault="00911CC9">
      <w:pPr>
        <w:tabs>
          <w:tab w:val="left" w:pos="2708"/>
        </w:tabs>
        <w:spacing w:line="100" w:lineRule="atLeast"/>
        <w:jc w:val="both"/>
        <w:rPr>
          <w:b/>
          <w:bCs/>
        </w:rPr>
      </w:pPr>
      <w:r>
        <w:t>PESIT BSC, Bengaluru.</w:t>
      </w:r>
      <w:r>
        <w:tab/>
      </w:r>
      <w:r>
        <w:tab/>
      </w:r>
      <w:r>
        <w:tab/>
      </w:r>
      <w:r>
        <w:tab/>
      </w:r>
      <w:r>
        <w:tab/>
      </w:r>
      <w:r>
        <w:tab/>
        <w:t>PESIT BSC, Bengaluru.</w:t>
      </w:r>
    </w:p>
    <w:p w:rsidR="00911CC9" w:rsidRDefault="00911CC9">
      <w:pPr>
        <w:tabs>
          <w:tab w:val="left" w:pos="2708"/>
        </w:tabs>
        <w:rPr>
          <w:b/>
          <w:i/>
          <w:sz w:val="22"/>
          <w:szCs w:val="22"/>
        </w:rPr>
      </w:pPr>
      <w:r>
        <w:rPr>
          <w:b/>
          <w:bCs/>
        </w:rPr>
        <w:t xml:space="preserve">                          </w:t>
      </w:r>
      <w:r>
        <w:rPr>
          <w:b/>
          <w:i/>
          <w:sz w:val="22"/>
          <w:szCs w:val="22"/>
        </w:rPr>
        <w:t xml:space="preserve">                                                                             </w:t>
      </w:r>
    </w:p>
    <w:p w:rsidR="00911CC9" w:rsidRDefault="00911CC9">
      <w:pPr>
        <w:tabs>
          <w:tab w:val="left" w:pos="2708"/>
        </w:tabs>
        <w:rPr>
          <w:b/>
          <w:sz w:val="22"/>
          <w:szCs w:val="22"/>
        </w:rPr>
      </w:pPr>
      <w:r>
        <w:rPr>
          <w:b/>
          <w:i/>
          <w:sz w:val="22"/>
          <w:szCs w:val="22"/>
        </w:rPr>
        <w:t xml:space="preserve">                                                                                                       </w:t>
      </w:r>
    </w:p>
    <w:p w:rsidR="00911CC9" w:rsidRDefault="00911CC9">
      <w:pPr>
        <w:tabs>
          <w:tab w:val="left" w:pos="2708"/>
        </w:tabs>
        <w:rPr>
          <w:b/>
          <w:i/>
          <w:iCs/>
          <w:sz w:val="22"/>
          <w:szCs w:val="22"/>
        </w:rPr>
      </w:pPr>
      <w:r>
        <w:rPr>
          <w:b/>
          <w:sz w:val="22"/>
          <w:szCs w:val="22"/>
        </w:rPr>
        <w:t xml:space="preserve">                                                                                                       </w:t>
      </w:r>
    </w:p>
    <w:p w:rsidR="0057455C" w:rsidRDefault="0057455C" w:rsidP="0057455C">
      <w:pPr>
        <w:tabs>
          <w:tab w:val="left" w:pos="2708"/>
        </w:tabs>
        <w:spacing w:line="360" w:lineRule="auto"/>
        <w:jc w:val="center"/>
        <w:rPr>
          <w:b/>
          <w:iCs/>
          <w:sz w:val="32"/>
          <w:szCs w:val="32"/>
          <w:u w:val="single"/>
        </w:rPr>
      </w:pPr>
      <w:r w:rsidRPr="00001A58">
        <w:rPr>
          <w:b/>
          <w:iCs/>
          <w:sz w:val="32"/>
          <w:szCs w:val="32"/>
          <w:u w:val="single"/>
        </w:rPr>
        <w:lastRenderedPageBreak/>
        <w:t>ACKNOWLEDGEMENT</w:t>
      </w:r>
    </w:p>
    <w:p w:rsidR="00D62505" w:rsidRPr="00001A58" w:rsidRDefault="00D62505" w:rsidP="0057455C">
      <w:pPr>
        <w:tabs>
          <w:tab w:val="left" w:pos="2708"/>
        </w:tabs>
        <w:spacing w:line="360" w:lineRule="auto"/>
        <w:jc w:val="center"/>
        <w:rPr>
          <w:b/>
          <w:iCs/>
          <w:sz w:val="32"/>
          <w:szCs w:val="32"/>
          <w:u w:val="single"/>
        </w:rPr>
      </w:pPr>
    </w:p>
    <w:p w:rsidR="00001A58" w:rsidRDefault="00C4071D" w:rsidP="00BA6F5E">
      <w:pPr>
        <w:pStyle w:val="western"/>
        <w:spacing w:after="0" w:line="360" w:lineRule="auto"/>
        <w:jc w:val="both"/>
        <w:rPr>
          <w:iCs/>
          <w:color w:val="auto"/>
          <w:lang w:val="en-US" w:eastAsia="zh-CN"/>
        </w:rPr>
      </w:pPr>
      <w:r>
        <w:rPr>
          <w:iCs/>
          <w:color w:val="auto"/>
          <w:lang w:val="en-US" w:eastAsia="zh-CN"/>
        </w:rPr>
        <w:t>Firstly, we would like to thank</w:t>
      </w:r>
      <w:r>
        <w:rPr>
          <w:lang w:val="en-US"/>
        </w:rPr>
        <w:t xml:space="preserve"> our </w:t>
      </w:r>
      <w:r w:rsidRPr="00001A58">
        <w:rPr>
          <w:b/>
          <w:lang w:val="en-US"/>
        </w:rPr>
        <w:t>Principal/Director Dr. J. Surya Prasad</w:t>
      </w:r>
      <w:r>
        <w:rPr>
          <w:lang w:val="en-US"/>
        </w:rPr>
        <w:t>, who gave us this wonderful opportunity and platform to experiment with our existing knowledge of the subject.</w:t>
      </w:r>
    </w:p>
    <w:p w:rsidR="00C4071D" w:rsidRPr="00C4071D" w:rsidRDefault="00C4071D" w:rsidP="00BA6F5E">
      <w:pPr>
        <w:pStyle w:val="western"/>
        <w:spacing w:after="0" w:line="360" w:lineRule="auto"/>
        <w:jc w:val="both"/>
        <w:rPr>
          <w:iCs/>
          <w:color w:val="auto"/>
          <w:lang w:val="en-US" w:eastAsia="zh-CN"/>
        </w:rPr>
      </w:pPr>
    </w:p>
    <w:p w:rsidR="00001A58" w:rsidRDefault="00001A58" w:rsidP="00BA6F5E">
      <w:pPr>
        <w:pStyle w:val="western"/>
        <w:spacing w:after="0" w:line="360" w:lineRule="auto"/>
        <w:jc w:val="both"/>
        <w:rPr>
          <w:lang w:val="en-US"/>
        </w:rPr>
      </w:pPr>
      <w:r>
        <w:rPr>
          <w:lang w:val="en-US"/>
        </w:rPr>
        <w:t xml:space="preserve">We are immensely grateful </w:t>
      </w:r>
      <w:r w:rsidR="00D6016D">
        <w:rPr>
          <w:b/>
          <w:lang w:val="en-US"/>
        </w:rPr>
        <w:t xml:space="preserve">Professor &amp; </w:t>
      </w:r>
      <w:r w:rsidRPr="00001A58">
        <w:rPr>
          <w:b/>
          <w:lang w:val="en-US"/>
        </w:rPr>
        <w:t>Head of the Department</w:t>
      </w:r>
      <w:r>
        <w:rPr>
          <w:lang w:val="en-US"/>
        </w:rPr>
        <w:t xml:space="preserve"> of Computer Science and Engineering, </w:t>
      </w:r>
      <w:r w:rsidRPr="00001A58">
        <w:rPr>
          <w:b/>
          <w:lang w:val="en-US"/>
        </w:rPr>
        <w:t>Dr. Srikanta Murthy K</w:t>
      </w:r>
      <w:r>
        <w:rPr>
          <w:lang w:val="en-US"/>
        </w:rPr>
        <w:t>, for ensuring that we completed the project without any hassles</w:t>
      </w:r>
      <w:r w:rsidR="003311E3">
        <w:rPr>
          <w:lang w:val="en-US"/>
        </w:rPr>
        <w:t xml:space="preserve"> and seamless</w:t>
      </w:r>
      <w:r>
        <w:rPr>
          <w:lang w:val="en-US"/>
        </w:rPr>
        <w:t>.</w:t>
      </w:r>
    </w:p>
    <w:p w:rsidR="00C4071D" w:rsidRDefault="00C4071D" w:rsidP="00BA6F5E">
      <w:pPr>
        <w:pStyle w:val="western"/>
        <w:spacing w:after="0" w:line="360" w:lineRule="auto"/>
        <w:jc w:val="both"/>
        <w:rPr>
          <w:lang w:val="en-US"/>
        </w:rPr>
      </w:pPr>
    </w:p>
    <w:p w:rsidR="00E72A2A" w:rsidRDefault="00C4071D" w:rsidP="00BA6F5E">
      <w:pPr>
        <w:pStyle w:val="western"/>
        <w:spacing w:after="0" w:line="360" w:lineRule="auto"/>
        <w:jc w:val="both"/>
        <w:rPr>
          <w:lang w:val="en-US"/>
        </w:rPr>
      </w:pPr>
      <w:r>
        <w:rPr>
          <w:lang w:val="en-US"/>
        </w:rPr>
        <w:t xml:space="preserve">We would also like to thank </w:t>
      </w:r>
      <w:r>
        <w:rPr>
          <w:iCs/>
          <w:color w:val="auto"/>
          <w:lang w:val="en-US" w:eastAsia="zh-CN"/>
        </w:rPr>
        <w:t>our</w:t>
      </w:r>
      <w:r>
        <w:rPr>
          <w:lang w:val="en-US"/>
        </w:rPr>
        <w:t xml:space="preserve"> project coordinator </w:t>
      </w:r>
      <w:r w:rsidRPr="00001A58">
        <w:rPr>
          <w:b/>
          <w:lang w:val="en-US"/>
        </w:rPr>
        <w:t>Mrs. Sarasvathi V, Assistant Professor</w:t>
      </w:r>
      <w:r>
        <w:rPr>
          <w:lang w:val="en-US"/>
        </w:rPr>
        <w:t xml:space="preserve"> for guiding us through the various stages of this project. Without their assistance and guidance, this project would not have been possible.</w:t>
      </w:r>
    </w:p>
    <w:p w:rsidR="00C4071D" w:rsidRDefault="00C4071D" w:rsidP="00BA6F5E">
      <w:pPr>
        <w:pStyle w:val="western"/>
        <w:spacing w:after="0" w:line="360" w:lineRule="auto"/>
        <w:jc w:val="both"/>
        <w:rPr>
          <w:lang w:val="en-US"/>
        </w:rPr>
      </w:pPr>
    </w:p>
    <w:p w:rsidR="00E72A2A" w:rsidRDefault="00E72A2A" w:rsidP="00BA6F5E">
      <w:pPr>
        <w:pStyle w:val="western"/>
        <w:spacing w:after="0" w:line="360" w:lineRule="auto"/>
        <w:jc w:val="both"/>
        <w:rPr>
          <w:lang w:val="en-US"/>
        </w:rPr>
      </w:pPr>
      <w:r>
        <w:rPr>
          <w:lang w:val="en-US"/>
        </w:rPr>
        <w:t>We would like to thank our college for providing this opportunity</w:t>
      </w:r>
      <w:r w:rsidR="003311E3">
        <w:rPr>
          <w:lang w:val="en-US"/>
        </w:rPr>
        <w:t xml:space="preserve"> to create this interesting 3D simulation</w:t>
      </w:r>
      <w:r>
        <w:rPr>
          <w:lang w:val="en-US"/>
        </w:rPr>
        <w:t xml:space="preserve"> and providing us with the necessary infrastructure to successfully to create this project.</w:t>
      </w:r>
    </w:p>
    <w:p w:rsidR="00E72A2A" w:rsidRDefault="00E72A2A" w:rsidP="00BA6F5E">
      <w:pPr>
        <w:pStyle w:val="western"/>
        <w:spacing w:after="0" w:line="360" w:lineRule="auto"/>
        <w:jc w:val="both"/>
        <w:rPr>
          <w:lang w:val="en-US"/>
        </w:rPr>
      </w:pPr>
    </w:p>
    <w:p w:rsidR="00E72A2A" w:rsidRDefault="00E72A2A" w:rsidP="00BA6F5E">
      <w:pPr>
        <w:pStyle w:val="western"/>
        <w:spacing w:after="0" w:line="360" w:lineRule="auto"/>
        <w:jc w:val="both"/>
        <w:rPr>
          <w:lang w:val="en-US"/>
        </w:rPr>
      </w:pPr>
      <w:r>
        <w:rPr>
          <w:lang w:val="en-US"/>
        </w:rPr>
        <w:t>Support of friends and family was also of utmost importance for the completion of this project.</w:t>
      </w:r>
    </w:p>
    <w:p w:rsidR="00001A58" w:rsidRDefault="00001A58" w:rsidP="00001A58">
      <w:pPr>
        <w:pStyle w:val="western"/>
        <w:spacing w:after="0" w:line="360" w:lineRule="auto"/>
        <w:rPr>
          <w:lang w:val="en-US"/>
        </w:rPr>
      </w:pPr>
      <w:r>
        <w:rPr>
          <w:lang w:val="en-US"/>
        </w:rPr>
        <w:tab/>
      </w:r>
    </w:p>
    <w:p w:rsidR="00001A58" w:rsidRDefault="00001A58" w:rsidP="00001A58">
      <w:pPr>
        <w:pStyle w:val="western"/>
        <w:spacing w:after="0" w:line="360" w:lineRule="auto"/>
        <w:rPr>
          <w:lang w:val="en-US"/>
        </w:rPr>
      </w:pPr>
      <w:r>
        <w:rPr>
          <w:lang w:val="en-US"/>
        </w:rPr>
        <w:tab/>
      </w:r>
      <w:r>
        <w:rPr>
          <w:lang w:val="en-US"/>
        </w:rPr>
        <w:tab/>
      </w:r>
      <w:r>
        <w:rPr>
          <w:lang w:val="en-US"/>
        </w:rPr>
        <w:tab/>
      </w:r>
      <w:r>
        <w:rPr>
          <w:lang w:val="en-US"/>
        </w:rPr>
        <w:tab/>
      </w:r>
      <w:r>
        <w:rPr>
          <w:lang w:val="en-US"/>
        </w:rPr>
        <w:tab/>
      </w:r>
      <w:r>
        <w:rPr>
          <w:lang w:val="en-US"/>
        </w:rPr>
        <w:tab/>
      </w:r>
      <w:r w:rsidR="003311E3">
        <w:rPr>
          <w:lang w:val="en-US"/>
        </w:rPr>
        <w:t>DEVANSH GULHANE (1PE12CS04</w:t>
      </w:r>
      <w:r>
        <w:rPr>
          <w:lang w:val="en-US"/>
        </w:rPr>
        <w:t xml:space="preserve">5)                                                                     </w:t>
      </w:r>
    </w:p>
    <w:p w:rsidR="00001A58" w:rsidRDefault="00001A58" w:rsidP="00001A58">
      <w:pPr>
        <w:pStyle w:val="western"/>
        <w:spacing w:after="0" w:line="360" w:lineRule="auto"/>
        <w:rPr>
          <w:lang w:val="en-US"/>
        </w:rPr>
      </w:pPr>
      <w:r>
        <w:rPr>
          <w:lang w:val="en-US"/>
        </w:rPr>
        <w:t xml:space="preserve">                                                                        </w:t>
      </w:r>
      <w:r w:rsidR="003311E3">
        <w:rPr>
          <w:lang w:val="en-US"/>
        </w:rPr>
        <w:t>HIMANSHU BANSAL (1PE12CS058</w:t>
      </w:r>
      <w:r>
        <w:rPr>
          <w:lang w:val="en-US"/>
        </w:rPr>
        <w:t>)</w:t>
      </w:r>
    </w:p>
    <w:p w:rsidR="00911CC9" w:rsidRPr="00E72A2A" w:rsidRDefault="00001A58" w:rsidP="00E72A2A">
      <w:pPr>
        <w:pStyle w:val="western"/>
        <w:spacing w:after="0" w:line="360" w:lineRule="auto"/>
        <w:rPr>
          <w:lang w:val="en-US"/>
        </w:rPr>
      </w:pPr>
      <w:r>
        <w:rPr>
          <w:lang w:val="en-US"/>
        </w:rPr>
        <w:tab/>
      </w:r>
      <w:r>
        <w:rPr>
          <w:lang w:val="en-US"/>
        </w:rPr>
        <w:tab/>
      </w:r>
      <w:r>
        <w:rPr>
          <w:lang w:val="en-US"/>
        </w:rPr>
        <w:tab/>
      </w:r>
      <w:r>
        <w:rPr>
          <w:lang w:val="en-US"/>
        </w:rPr>
        <w:tab/>
      </w:r>
      <w:r>
        <w:rPr>
          <w:lang w:val="en-US"/>
        </w:rPr>
        <w:tab/>
      </w:r>
      <w:r>
        <w:rPr>
          <w:lang w:val="en-US"/>
        </w:rPr>
        <w:tab/>
      </w:r>
    </w:p>
    <w:p w:rsidR="00D62505" w:rsidRPr="00D944CD" w:rsidRDefault="00D62505" w:rsidP="00D62505">
      <w:pPr>
        <w:jc w:val="center"/>
        <w:rPr>
          <w:b/>
          <w:sz w:val="32"/>
          <w:szCs w:val="32"/>
          <w:u w:val="single"/>
        </w:rPr>
      </w:pPr>
      <w:r w:rsidRPr="00D944CD">
        <w:rPr>
          <w:b/>
          <w:sz w:val="32"/>
          <w:szCs w:val="32"/>
          <w:u w:val="single"/>
        </w:rPr>
        <w:lastRenderedPageBreak/>
        <w:t>ABSTRACT</w:t>
      </w:r>
    </w:p>
    <w:p w:rsidR="00911CC9" w:rsidRDefault="00911CC9">
      <w:pPr>
        <w:tabs>
          <w:tab w:val="left" w:pos="2708"/>
        </w:tabs>
        <w:spacing w:line="360" w:lineRule="auto"/>
        <w:jc w:val="right"/>
        <w:rPr>
          <w:i/>
          <w:iCs/>
          <w:sz w:val="22"/>
          <w:szCs w:val="22"/>
          <w:lang w:val="fr-FR"/>
        </w:rPr>
      </w:pPr>
      <w:r>
        <w:rPr>
          <w:b/>
          <w:i/>
          <w:iCs/>
          <w:sz w:val="22"/>
          <w:szCs w:val="22"/>
        </w:rPr>
        <w:t xml:space="preserve">    </w:t>
      </w:r>
      <w:r>
        <w:rPr>
          <w:b/>
          <w:i/>
          <w:iCs/>
          <w:sz w:val="22"/>
          <w:szCs w:val="22"/>
        </w:rPr>
        <w:tab/>
        <w:t xml:space="preserve">     </w:t>
      </w:r>
      <w:r>
        <w:rPr>
          <w:b/>
          <w:i/>
          <w:iCs/>
          <w:sz w:val="22"/>
          <w:szCs w:val="22"/>
        </w:rPr>
        <w:tab/>
        <w:t xml:space="preserve">                                           </w:t>
      </w:r>
    </w:p>
    <w:p w:rsidR="00911CC9" w:rsidRDefault="00F62DD4">
      <w:r>
        <w:tab/>
      </w:r>
    </w:p>
    <w:p w:rsidR="005D197F" w:rsidRDefault="00E72A2A" w:rsidP="00BB5852">
      <w:pPr>
        <w:pStyle w:val="western"/>
        <w:spacing w:line="360" w:lineRule="auto"/>
        <w:jc w:val="both"/>
        <w:rPr>
          <w:lang w:val="en-US"/>
        </w:rPr>
      </w:pPr>
      <w:r>
        <w:rPr>
          <w:lang w:val="en-US"/>
        </w:rPr>
        <w:t>The aim of t</w:t>
      </w:r>
      <w:r w:rsidR="006A4D53">
        <w:rPr>
          <w:lang w:val="en-US"/>
        </w:rPr>
        <w:t>his project is to develop a 3D simulation</w:t>
      </w:r>
      <w:r>
        <w:rPr>
          <w:lang w:val="en-US"/>
        </w:rPr>
        <w:t xml:space="preserve"> using graphics package which supports basic operations and includes creating objects using geometric entities. This project is implemented using OpenGL libraries underlying all basic concepts of computer graphics. The project shows the applicati</w:t>
      </w:r>
      <w:r w:rsidR="006A4D53">
        <w:rPr>
          <w:lang w:val="en-US"/>
        </w:rPr>
        <w:t>on of OpenGL in the paper boat simulation at different sets of stages</w:t>
      </w:r>
      <w:r>
        <w:rPr>
          <w:lang w:val="en-US"/>
        </w:rPr>
        <w:t xml:space="preserve">. This is a </w:t>
      </w:r>
      <w:r w:rsidR="006A4D53">
        <w:rPr>
          <w:lang w:val="en-US"/>
        </w:rPr>
        <w:t xml:space="preserve">3D simulation of a paper boat which is very simple and to learn </w:t>
      </w:r>
      <w:r w:rsidR="005D197F">
        <w:rPr>
          <w:lang w:val="en-US"/>
        </w:rPr>
        <w:t>how to make it at simplest sets of steps.</w:t>
      </w:r>
    </w:p>
    <w:p w:rsidR="003D4CE7" w:rsidRDefault="003D4CE7" w:rsidP="00BB5852">
      <w:pPr>
        <w:pStyle w:val="western"/>
        <w:spacing w:line="360" w:lineRule="auto"/>
        <w:jc w:val="both"/>
        <w:rPr>
          <w:lang w:val="en-US"/>
        </w:rPr>
      </w:pPr>
    </w:p>
    <w:p w:rsidR="00367707" w:rsidRDefault="005D197F" w:rsidP="00BB5852">
      <w:pPr>
        <w:pStyle w:val="western"/>
        <w:spacing w:line="360" w:lineRule="auto"/>
        <w:jc w:val="both"/>
        <w:rPr>
          <w:lang w:val="en-US"/>
        </w:rPr>
      </w:pPr>
      <w:r>
        <w:rPr>
          <w:lang w:val="en-US"/>
        </w:rPr>
        <w:t>This simulation includes the square paper at the start divided into 16 similar triangles. The viewer will have to press different sets of keyboard function in order to simulate the object into the desired result.</w:t>
      </w:r>
    </w:p>
    <w:p w:rsidR="003D4CE7" w:rsidRDefault="003D4CE7" w:rsidP="00BB5852">
      <w:pPr>
        <w:pStyle w:val="western"/>
        <w:spacing w:line="360" w:lineRule="auto"/>
        <w:jc w:val="both"/>
        <w:rPr>
          <w:lang w:val="en-US"/>
        </w:rPr>
      </w:pPr>
    </w:p>
    <w:p w:rsidR="00BB5852" w:rsidRDefault="00BB5852" w:rsidP="00BB5852">
      <w:pPr>
        <w:pStyle w:val="western"/>
        <w:spacing w:line="360" w:lineRule="auto"/>
        <w:jc w:val="both"/>
        <w:rPr>
          <w:lang w:val="en-US"/>
        </w:rPr>
      </w:pPr>
      <w:r>
        <w:rPr>
          <w:lang w:val="en-US"/>
        </w:rPr>
        <w:t>We can reverse the origami 3D simulation of the paper boat so to any steps missed by the user while making the paper boat and rotating the final object at 360 angle in open space.</w:t>
      </w:r>
    </w:p>
    <w:p w:rsidR="00367707" w:rsidRDefault="00367707" w:rsidP="00367707">
      <w:pPr>
        <w:pStyle w:val="western"/>
        <w:spacing w:after="0" w:line="360" w:lineRule="auto"/>
        <w:rPr>
          <w:lang w:val="en-US"/>
        </w:rPr>
      </w:pPr>
    </w:p>
    <w:p w:rsidR="00E72A2A" w:rsidRDefault="00000213" w:rsidP="00E72A2A">
      <w:pPr>
        <w:pStyle w:val="western"/>
        <w:spacing w:after="0" w:line="360" w:lineRule="auto"/>
        <w:rPr>
          <w:lang w:val="en-US"/>
        </w:rPr>
      </w:pPr>
      <w:r>
        <w:rPr>
          <w:lang w:val="en-US"/>
        </w:rPr>
        <w:t xml:space="preserve"> </w:t>
      </w:r>
    </w:p>
    <w:p w:rsidR="00F62DD4" w:rsidRDefault="00F62DD4"/>
    <w:p w:rsidR="00F62DD4" w:rsidRDefault="00F62DD4"/>
    <w:p w:rsidR="00F62DD4" w:rsidRDefault="00F62DD4"/>
    <w:p w:rsidR="00F62DD4" w:rsidRDefault="00F62DD4"/>
    <w:p w:rsidR="00F62DD4" w:rsidRDefault="00F62DD4"/>
    <w:p w:rsidR="00F62DD4" w:rsidRDefault="00F62DD4"/>
    <w:p w:rsidR="00F62DD4" w:rsidRDefault="00F62DD4"/>
    <w:p w:rsidR="00F62DD4" w:rsidRDefault="00F62DD4"/>
    <w:p w:rsidR="00F62DD4" w:rsidRDefault="00F62DD4"/>
    <w:p w:rsidR="00F62DD4" w:rsidRDefault="00F62DD4"/>
    <w:p w:rsidR="00F62DD4" w:rsidRDefault="00F62DD4"/>
    <w:p w:rsidR="00367707" w:rsidRDefault="00367707">
      <w:r>
        <w:t xml:space="preserve"> </w:t>
      </w:r>
    </w:p>
    <w:p w:rsidR="00F62DD4" w:rsidRDefault="00F62DD4"/>
    <w:p w:rsidR="00F62DD4" w:rsidRDefault="00F62DD4"/>
    <w:p w:rsidR="00F62DD4" w:rsidRDefault="00F62DD4"/>
    <w:p w:rsidR="00F62DD4" w:rsidRPr="00D62505" w:rsidRDefault="00F62DD4" w:rsidP="00367707">
      <w:pPr>
        <w:ind w:firstLine="720"/>
        <w:jc w:val="center"/>
        <w:rPr>
          <w:b/>
          <w:sz w:val="32"/>
          <w:szCs w:val="32"/>
          <w:u w:val="single"/>
        </w:rPr>
      </w:pPr>
      <w:r w:rsidRPr="00D62505">
        <w:rPr>
          <w:b/>
          <w:sz w:val="32"/>
          <w:szCs w:val="32"/>
          <w:u w:val="single"/>
        </w:rPr>
        <w:lastRenderedPageBreak/>
        <w:t>TABLE OF CONTENT</w:t>
      </w:r>
      <w:r>
        <w:rPr>
          <w:b/>
          <w:sz w:val="32"/>
          <w:szCs w:val="32"/>
          <w:u w:val="single"/>
        </w:rPr>
        <w:t>S</w:t>
      </w:r>
    </w:p>
    <w:p w:rsidR="00F62DD4" w:rsidRDefault="00F62DD4" w:rsidP="00F62DD4"/>
    <w:p w:rsidR="00F62DD4" w:rsidRDefault="00F62DD4" w:rsidP="00F62DD4"/>
    <w:p w:rsidR="00F62DD4" w:rsidRDefault="00F62DD4" w:rsidP="00F62DD4"/>
    <w:p w:rsidR="00F62DD4" w:rsidRDefault="00F62DD4" w:rsidP="00F62DD4"/>
    <w:tbl>
      <w:tblPr>
        <w:tblW w:w="8895" w:type="dxa"/>
        <w:tblInd w:w="-5" w:type="dxa"/>
        <w:tblLayout w:type="fixed"/>
        <w:tblLook w:val="0000" w:firstRow="0" w:lastRow="0" w:firstColumn="0" w:lastColumn="0" w:noHBand="0" w:noVBand="0"/>
      </w:tblPr>
      <w:tblGrid>
        <w:gridCol w:w="1368"/>
        <w:gridCol w:w="6035"/>
        <w:gridCol w:w="1492"/>
      </w:tblGrid>
      <w:tr w:rsidR="00F62DD4" w:rsidTr="00911CC9">
        <w:tc>
          <w:tcPr>
            <w:tcW w:w="1368" w:type="dxa"/>
            <w:tcBorders>
              <w:top w:val="single" w:sz="4" w:space="0" w:color="000000"/>
              <w:left w:val="single" w:sz="4" w:space="0" w:color="000000"/>
              <w:bottom w:val="single" w:sz="4" w:space="0" w:color="000000"/>
            </w:tcBorders>
          </w:tcPr>
          <w:p w:rsidR="00F62DD4" w:rsidRDefault="00D6016D" w:rsidP="00911CC9">
            <w:pPr>
              <w:snapToGrid w:val="0"/>
            </w:pPr>
            <w:r>
              <w:t>Chap.</w:t>
            </w:r>
            <w:r w:rsidR="00F62DD4">
              <w:t xml:space="preserve"> No.</w:t>
            </w:r>
          </w:p>
        </w:tc>
        <w:tc>
          <w:tcPr>
            <w:tcW w:w="6035" w:type="dxa"/>
            <w:tcBorders>
              <w:top w:val="single" w:sz="4" w:space="0" w:color="000000"/>
              <w:left w:val="single" w:sz="4" w:space="0" w:color="000000"/>
              <w:bottom w:val="single" w:sz="4" w:space="0" w:color="000000"/>
            </w:tcBorders>
          </w:tcPr>
          <w:p w:rsidR="00F62DD4" w:rsidRDefault="00F62DD4" w:rsidP="00911CC9">
            <w:pPr>
              <w:snapToGrid w:val="0"/>
              <w:jc w:val="center"/>
            </w:pPr>
            <w:r>
              <w:t>CONTENTS</w:t>
            </w:r>
          </w:p>
        </w:tc>
        <w:tc>
          <w:tcPr>
            <w:tcW w:w="1492" w:type="dxa"/>
            <w:tcBorders>
              <w:top w:val="single" w:sz="4" w:space="0" w:color="000000"/>
              <w:left w:val="single" w:sz="4" w:space="0" w:color="000000"/>
              <w:bottom w:val="single" w:sz="4" w:space="0" w:color="000000"/>
              <w:right w:val="single" w:sz="4" w:space="0" w:color="000000"/>
            </w:tcBorders>
          </w:tcPr>
          <w:p w:rsidR="00F62DD4" w:rsidRDefault="00F62DD4" w:rsidP="00911CC9">
            <w:pPr>
              <w:snapToGrid w:val="0"/>
              <w:jc w:val="center"/>
            </w:pPr>
            <w:r>
              <w:t>Page No.</w:t>
            </w:r>
          </w:p>
        </w:tc>
      </w:tr>
      <w:tr w:rsidR="00F62DD4" w:rsidTr="00911CC9">
        <w:trPr>
          <w:trHeight w:val="6889"/>
        </w:trPr>
        <w:tc>
          <w:tcPr>
            <w:tcW w:w="1368" w:type="dxa"/>
            <w:tcBorders>
              <w:left w:val="single" w:sz="4" w:space="0" w:color="000000"/>
              <w:bottom w:val="single" w:sz="4" w:space="0" w:color="000000"/>
            </w:tcBorders>
          </w:tcPr>
          <w:p w:rsidR="00F62DD4" w:rsidRDefault="00F62DD4" w:rsidP="00911CC9">
            <w:pPr>
              <w:snapToGrid w:val="0"/>
              <w:jc w:val="center"/>
            </w:pPr>
          </w:p>
          <w:p w:rsidR="00F62DD4" w:rsidRDefault="00F62DD4" w:rsidP="00911CC9">
            <w:pPr>
              <w:jc w:val="center"/>
            </w:pPr>
          </w:p>
          <w:p w:rsidR="00F62DD4" w:rsidRDefault="00F62DD4" w:rsidP="00911CC9">
            <w:pPr>
              <w:jc w:val="center"/>
            </w:pPr>
          </w:p>
          <w:p w:rsidR="00F62DD4" w:rsidRDefault="00F62DD4" w:rsidP="00F3213E">
            <w:pPr>
              <w:jc w:val="center"/>
            </w:pPr>
          </w:p>
          <w:p w:rsidR="00F62DD4" w:rsidRDefault="00F62DD4" w:rsidP="00F3213E">
            <w:pPr>
              <w:jc w:val="center"/>
            </w:pPr>
            <w:r>
              <w:t>1.</w:t>
            </w:r>
          </w:p>
          <w:p w:rsidR="00F62DD4" w:rsidRDefault="00F62DD4" w:rsidP="00F3213E">
            <w:pPr>
              <w:jc w:val="center"/>
            </w:pPr>
          </w:p>
          <w:p w:rsidR="00F62DD4" w:rsidRDefault="00F62DD4" w:rsidP="00F3213E">
            <w:pPr>
              <w:jc w:val="center"/>
            </w:pPr>
          </w:p>
          <w:p w:rsidR="00F62DD4" w:rsidRDefault="00F62DD4" w:rsidP="00F3213E">
            <w:pPr>
              <w:jc w:val="center"/>
            </w:pPr>
          </w:p>
          <w:p w:rsidR="006961B2" w:rsidRDefault="006961B2" w:rsidP="00F3213E">
            <w:pPr>
              <w:jc w:val="center"/>
            </w:pPr>
          </w:p>
          <w:p w:rsidR="00F62DD4" w:rsidRDefault="00F62DD4" w:rsidP="00F3213E">
            <w:pPr>
              <w:jc w:val="center"/>
            </w:pPr>
            <w:r>
              <w:t>2.</w:t>
            </w:r>
          </w:p>
          <w:p w:rsidR="00F62DD4" w:rsidRDefault="00F62DD4" w:rsidP="00F3213E">
            <w:pPr>
              <w:jc w:val="center"/>
            </w:pPr>
          </w:p>
          <w:p w:rsidR="00F62DD4" w:rsidRDefault="00F62DD4" w:rsidP="00F3213E">
            <w:pPr>
              <w:jc w:val="center"/>
            </w:pPr>
          </w:p>
          <w:p w:rsidR="001B5844" w:rsidRDefault="001B5844" w:rsidP="00F3213E">
            <w:pPr>
              <w:jc w:val="center"/>
            </w:pPr>
          </w:p>
          <w:p w:rsidR="00F62DD4" w:rsidRDefault="00F62DD4" w:rsidP="00F3213E">
            <w:pPr>
              <w:jc w:val="center"/>
            </w:pPr>
            <w:r>
              <w:t>3.</w:t>
            </w:r>
          </w:p>
          <w:p w:rsidR="00F62DD4" w:rsidRDefault="00F62DD4" w:rsidP="00F3213E">
            <w:pPr>
              <w:jc w:val="center"/>
            </w:pPr>
          </w:p>
          <w:p w:rsidR="00F62DD4" w:rsidRDefault="00F62DD4" w:rsidP="00F3213E">
            <w:pPr>
              <w:jc w:val="center"/>
            </w:pPr>
            <w:r>
              <w:t>4.</w:t>
            </w:r>
          </w:p>
          <w:p w:rsidR="00F62DD4" w:rsidRDefault="00F62DD4" w:rsidP="00F3213E">
            <w:pPr>
              <w:jc w:val="center"/>
            </w:pPr>
          </w:p>
          <w:p w:rsidR="00F62DD4" w:rsidRDefault="00F62DD4" w:rsidP="00F3213E">
            <w:pPr>
              <w:jc w:val="center"/>
            </w:pPr>
            <w:r>
              <w:t>5.</w:t>
            </w:r>
          </w:p>
          <w:p w:rsidR="00F62DD4" w:rsidRDefault="00F62DD4" w:rsidP="00F3213E">
            <w:pPr>
              <w:jc w:val="center"/>
            </w:pPr>
          </w:p>
          <w:p w:rsidR="00F62DD4" w:rsidRDefault="00F62DD4" w:rsidP="00F3213E">
            <w:pPr>
              <w:jc w:val="center"/>
            </w:pPr>
            <w:r>
              <w:t>6.</w:t>
            </w:r>
          </w:p>
          <w:p w:rsidR="00F62DD4" w:rsidRDefault="00F62DD4" w:rsidP="00F3213E">
            <w:pPr>
              <w:jc w:val="center"/>
            </w:pPr>
          </w:p>
          <w:p w:rsidR="00F62DD4" w:rsidRDefault="00F62DD4" w:rsidP="00F3213E">
            <w:pPr>
              <w:jc w:val="center"/>
            </w:pPr>
            <w:r>
              <w:t>7.</w:t>
            </w:r>
          </w:p>
          <w:p w:rsidR="00F62DD4" w:rsidRDefault="00F62DD4" w:rsidP="00F3213E">
            <w:pPr>
              <w:jc w:val="center"/>
            </w:pPr>
          </w:p>
          <w:p w:rsidR="00F62DD4" w:rsidRDefault="00F62DD4" w:rsidP="00F3213E">
            <w:pPr>
              <w:jc w:val="center"/>
            </w:pPr>
          </w:p>
        </w:tc>
        <w:tc>
          <w:tcPr>
            <w:tcW w:w="6035" w:type="dxa"/>
            <w:tcBorders>
              <w:left w:val="single" w:sz="4" w:space="0" w:color="000000"/>
              <w:bottom w:val="single" w:sz="4" w:space="0" w:color="000000"/>
            </w:tcBorders>
          </w:tcPr>
          <w:p w:rsidR="00F62DD4" w:rsidRDefault="00F62DD4" w:rsidP="00FE5AAB">
            <w:pPr>
              <w:jc w:val="both"/>
            </w:pPr>
            <w:r>
              <w:t>Acknowledgement</w:t>
            </w:r>
          </w:p>
          <w:p w:rsidR="00F62DD4" w:rsidRDefault="00F62DD4" w:rsidP="00FE5AAB">
            <w:pPr>
              <w:jc w:val="both"/>
            </w:pPr>
            <w:r>
              <w:t>Abstract</w:t>
            </w:r>
          </w:p>
          <w:p w:rsidR="006961B2" w:rsidRDefault="006961B2" w:rsidP="00FE5AAB">
            <w:pPr>
              <w:jc w:val="both"/>
            </w:pPr>
          </w:p>
          <w:p w:rsidR="001B5844" w:rsidRDefault="001B5844" w:rsidP="00FE5AAB">
            <w:pPr>
              <w:jc w:val="both"/>
            </w:pPr>
          </w:p>
          <w:p w:rsidR="00F62DD4" w:rsidRDefault="00B823AA" w:rsidP="00FE5AAB">
            <w:pPr>
              <w:jc w:val="both"/>
            </w:pPr>
            <w:r>
              <w:t>Introduction to Open</w:t>
            </w:r>
            <w:r w:rsidR="00F62DD4">
              <w:t>GL</w:t>
            </w:r>
          </w:p>
          <w:p w:rsidR="00F62DD4" w:rsidRDefault="00F62DD4" w:rsidP="00FE5AAB">
            <w:pPr>
              <w:numPr>
                <w:ilvl w:val="1"/>
                <w:numId w:val="4"/>
              </w:numPr>
              <w:jc w:val="both"/>
            </w:pPr>
            <w:r>
              <w:t>Computer Graphics</w:t>
            </w:r>
          </w:p>
          <w:p w:rsidR="00F62DD4" w:rsidRDefault="00F62DD4" w:rsidP="00FE5AAB">
            <w:pPr>
              <w:numPr>
                <w:ilvl w:val="1"/>
                <w:numId w:val="4"/>
              </w:numPr>
              <w:jc w:val="both"/>
            </w:pPr>
            <w:r>
              <w:t>OpenGL</w:t>
            </w:r>
          </w:p>
          <w:p w:rsidR="00F62DD4" w:rsidRDefault="00F62DD4" w:rsidP="00FE5AAB">
            <w:pPr>
              <w:numPr>
                <w:ilvl w:val="1"/>
                <w:numId w:val="4"/>
              </w:numPr>
              <w:jc w:val="both"/>
            </w:pPr>
            <w:r>
              <w:t>Glut</w:t>
            </w:r>
          </w:p>
          <w:p w:rsidR="006961B2" w:rsidRDefault="006961B2" w:rsidP="00FE5AAB">
            <w:pPr>
              <w:jc w:val="both"/>
            </w:pPr>
          </w:p>
          <w:p w:rsidR="00F62DD4" w:rsidRDefault="00F62DD4" w:rsidP="00FE5AAB">
            <w:pPr>
              <w:jc w:val="both"/>
            </w:pPr>
            <w:r>
              <w:t>Project description</w:t>
            </w:r>
            <w:r w:rsidR="00BA6F5E">
              <w:t xml:space="preserve">                                                                           </w:t>
            </w:r>
          </w:p>
          <w:p w:rsidR="00F62DD4" w:rsidRDefault="00F62DD4" w:rsidP="00FE5AAB">
            <w:pPr>
              <w:jc w:val="both"/>
            </w:pPr>
            <w:r>
              <w:t xml:space="preserve">   2.1 Software and hardware </w:t>
            </w:r>
            <w:r w:rsidR="00C77A42">
              <w:t>specification.</w:t>
            </w:r>
          </w:p>
          <w:p w:rsidR="00F62DD4" w:rsidRDefault="00F62DD4" w:rsidP="00FE5AAB">
            <w:pPr>
              <w:jc w:val="both"/>
            </w:pPr>
            <w:r>
              <w:t xml:space="preserve">   2.2 System design</w:t>
            </w:r>
          </w:p>
          <w:p w:rsidR="00F62DD4" w:rsidRDefault="00F62DD4" w:rsidP="00FE5AAB">
            <w:pPr>
              <w:jc w:val="both"/>
            </w:pPr>
          </w:p>
          <w:p w:rsidR="00F62DD4" w:rsidRDefault="00F62DD4" w:rsidP="00FE5AAB">
            <w:pPr>
              <w:jc w:val="both"/>
            </w:pPr>
            <w:r>
              <w:t>API</w:t>
            </w:r>
            <w:r w:rsidR="002C2193">
              <w:t>’s</w:t>
            </w:r>
            <w:r>
              <w:t xml:space="preserve"> Description</w:t>
            </w:r>
          </w:p>
          <w:p w:rsidR="00F62DD4" w:rsidRDefault="00F62DD4" w:rsidP="00FE5AAB">
            <w:pPr>
              <w:jc w:val="both"/>
            </w:pPr>
          </w:p>
          <w:p w:rsidR="00F62DD4" w:rsidRDefault="00B823AA" w:rsidP="00FE5AAB">
            <w:pPr>
              <w:jc w:val="both"/>
            </w:pPr>
            <w:r>
              <w:t>Project I</w:t>
            </w:r>
            <w:r w:rsidR="00F62DD4">
              <w:t>mplementation</w:t>
            </w:r>
          </w:p>
          <w:p w:rsidR="00F62DD4" w:rsidRDefault="00F62DD4" w:rsidP="00FE5AAB">
            <w:pPr>
              <w:jc w:val="both"/>
            </w:pPr>
          </w:p>
          <w:p w:rsidR="00F62DD4" w:rsidRDefault="00F62DD4" w:rsidP="00FE5AAB">
            <w:pPr>
              <w:jc w:val="both"/>
            </w:pPr>
            <w:r>
              <w:t>Source code</w:t>
            </w:r>
          </w:p>
          <w:p w:rsidR="00F62DD4" w:rsidRDefault="00F62DD4" w:rsidP="00FE5AAB">
            <w:pPr>
              <w:jc w:val="both"/>
            </w:pPr>
          </w:p>
          <w:p w:rsidR="00F62DD4" w:rsidRDefault="00F62DD4" w:rsidP="00FE5AAB">
            <w:pPr>
              <w:jc w:val="both"/>
            </w:pPr>
            <w:r>
              <w:t>Sample output</w:t>
            </w:r>
          </w:p>
          <w:p w:rsidR="00F62DD4" w:rsidRDefault="00F62DD4" w:rsidP="00FE5AAB">
            <w:pPr>
              <w:jc w:val="both"/>
            </w:pPr>
          </w:p>
          <w:p w:rsidR="00F62DD4" w:rsidRDefault="00F62DD4" w:rsidP="00FE5AAB">
            <w:pPr>
              <w:jc w:val="both"/>
            </w:pPr>
            <w:r>
              <w:t>Conclusion</w:t>
            </w:r>
          </w:p>
          <w:p w:rsidR="00F62DD4" w:rsidRDefault="00F62DD4" w:rsidP="00FE5AAB">
            <w:pPr>
              <w:jc w:val="both"/>
            </w:pPr>
          </w:p>
          <w:p w:rsidR="00F62DD4" w:rsidRDefault="0005242E" w:rsidP="00FE5AAB">
            <w:pPr>
              <w:jc w:val="both"/>
            </w:pPr>
            <w:r>
              <w:t>Bibliography</w:t>
            </w:r>
          </w:p>
          <w:p w:rsidR="00F62DD4" w:rsidRDefault="00F62DD4" w:rsidP="00911CC9">
            <w:pPr>
              <w:jc w:val="both"/>
            </w:pPr>
          </w:p>
          <w:p w:rsidR="00F62DD4" w:rsidRDefault="00F62DD4" w:rsidP="00911CC9"/>
        </w:tc>
        <w:tc>
          <w:tcPr>
            <w:tcW w:w="1492" w:type="dxa"/>
            <w:tcBorders>
              <w:left w:val="single" w:sz="4" w:space="0" w:color="000000"/>
              <w:bottom w:val="single" w:sz="4" w:space="0" w:color="000000"/>
              <w:right w:val="single" w:sz="4" w:space="0" w:color="000000"/>
            </w:tcBorders>
          </w:tcPr>
          <w:p w:rsidR="00F62DD4" w:rsidRDefault="00F62DD4" w:rsidP="00911CC9">
            <w:pPr>
              <w:snapToGrid w:val="0"/>
              <w:jc w:val="center"/>
            </w:pPr>
            <w:r>
              <w:t>i</w:t>
            </w:r>
          </w:p>
          <w:p w:rsidR="00F62DD4" w:rsidRDefault="00F62DD4" w:rsidP="00911CC9">
            <w:pPr>
              <w:snapToGrid w:val="0"/>
              <w:jc w:val="center"/>
            </w:pPr>
            <w:r>
              <w:t>ii</w:t>
            </w:r>
          </w:p>
          <w:p w:rsidR="00F62DD4" w:rsidRDefault="00F62DD4" w:rsidP="00911CC9">
            <w:pPr>
              <w:snapToGrid w:val="0"/>
              <w:jc w:val="center"/>
            </w:pPr>
          </w:p>
          <w:p w:rsidR="00C4071D" w:rsidRDefault="00C4071D" w:rsidP="00911CC9">
            <w:pPr>
              <w:snapToGrid w:val="0"/>
              <w:jc w:val="center"/>
            </w:pPr>
          </w:p>
          <w:p w:rsidR="00F62DD4" w:rsidRDefault="00F62DD4" w:rsidP="00911CC9">
            <w:pPr>
              <w:snapToGrid w:val="0"/>
              <w:jc w:val="center"/>
            </w:pPr>
            <w:r>
              <w:t>1</w:t>
            </w:r>
          </w:p>
          <w:p w:rsidR="00F62DD4" w:rsidRDefault="00D6016D" w:rsidP="00911CC9">
            <w:pPr>
              <w:snapToGrid w:val="0"/>
              <w:jc w:val="center"/>
            </w:pPr>
            <w:r>
              <w:t>1</w:t>
            </w:r>
          </w:p>
          <w:p w:rsidR="00F62DD4" w:rsidRDefault="00D6016D" w:rsidP="00911CC9">
            <w:pPr>
              <w:snapToGrid w:val="0"/>
              <w:jc w:val="center"/>
            </w:pPr>
            <w:r>
              <w:t>1</w:t>
            </w:r>
          </w:p>
          <w:p w:rsidR="00F62DD4" w:rsidRDefault="00BA6F5E" w:rsidP="00911CC9">
            <w:pPr>
              <w:snapToGrid w:val="0"/>
              <w:jc w:val="center"/>
            </w:pPr>
            <w:r>
              <w:t>2</w:t>
            </w:r>
          </w:p>
          <w:p w:rsidR="00BA6F5E" w:rsidRDefault="00BA6F5E" w:rsidP="00911CC9">
            <w:pPr>
              <w:snapToGrid w:val="0"/>
              <w:jc w:val="center"/>
            </w:pPr>
          </w:p>
          <w:p w:rsidR="00D6016D" w:rsidRDefault="00D6016D" w:rsidP="00911CC9">
            <w:pPr>
              <w:snapToGrid w:val="0"/>
              <w:jc w:val="center"/>
            </w:pPr>
          </w:p>
          <w:p w:rsidR="00BA6F5E" w:rsidRDefault="00BA6F5E" w:rsidP="00911CC9">
            <w:pPr>
              <w:snapToGrid w:val="0"/>
              <w:jc w:val="center"/>
            </w:pPr>
            <w:r>
              <w:t>3</w:t>
            </w:r>
          </w:p>
          <w:p w:rsidR="00BA6F5E" w:rsidRDefault="00D6016D" w:rsidP="00911CC9">
            <w:pPr>
              <w:snapToGrid w:val="0"/>
              <w:jc w:val="center"/>
            </w:pPr>
            <w:r>
              <w:t>3</w:t>
            </w:r>
          </w:p>
          <w:p w:rsidR="00BA6F5E" w:rsidRDefault="00BA6F5E" w:rsidP="00D6016D">
            <w:pPr>
              <w:snapToGrid w:val="0"/>
            </w:pPr>
          </w:p>
          <w:p w:rsidR="00BA6F5E" w:rsidRDefault="00BA6F5E" w:rsidP="00911CC9">
            <w:pPr>
              <w:snapToGrid w:val="0"/>
              <w:jc w:val="center"/>
            </w:pPr>
            <w:r>
              <w:t>4</w:t>
            </w:r>
          </w:p>
          <w:p w:rsidR="00BA6F5E" w:rsidRDefault="00BA6F5E" w:rsidP="00911CC9">
            <w:pPr>
              <w:snapToGrid w:val="0"/>
              <w:jc w:val="center"/>
            </w:pPr>
          </w:p>
          <w:p w:rsidR="00BA6F5E" w:rsidRDefault="006379E6" w:rsidP="00911CC9">
            <w:pPr>
              <w:snapToGrid w:val="0"/>
              <w:jc w:val="center"/>
            </w:pPr>
            <w:r>
              <w:t>9</w:t>
            </w:r>
          </w:p>
          <w:p w:rsidR="00BA6F5E" w:rsidRDefault="00BA6F5E" w:rsidP="00911CC9">
            <w:pPr>
              <w:snapToGrid w:val="0"/>
              <w:jc w:val="center"/>
            </w:pPr>
          </w:p>
          <w:p w:rsidR="00BA6F5E" w:rsidRDefault="006379E6" w:rsidP="00911CC9">
            <w:pPr>
              <w:snapToGrid w:val="0"/>
              <w:jc w:val="center"/>
            </w:pPr>
            <w:r>
              <w:t>10</w:t>
            </w:r>
          </w:p>
          <w:p w:rsidR="0005242E" w:rsidRDefault="0005242E" w:rsidP="00911CC9">
            <w:pPr>
              <w:snapToGrid w:val="0"/>
              <w:jc w:val="center"/>
            </w:pPr>
          </w:p>
          <w:p w:rsidR="0005242E" w:rsidRDefault="006379E6" w:rsidP="00911CC9">
            <w:pPr>
              <w:snapToGrid w:val="0"/>
              <w:jc w:val="center"/>
            </w:pPr>
            <w:r>
              <w:t>27</w:t>
            </w:r>
          </w:p>
          <w:p w:rsidR="0005242E" w:rsidRDefault="0005242E" w:rsidP="00911CC9">
            <w:pPr>
              <w:snapToGrid w:val="0"/>
              <w:jc w:val="center"/>
            </w:pPr>
          </w:p>
          <w:p w:rsidR="0005242E" w:rsidRDefault="006379E6" w:rsidP="00911CC9">
            <w:pPr>
              <w:snapToGrid w:val="0"/>
              <w:jc w:val="center"/>
            </w:pPr>
            <w:r>
              <w:t>34</w:t>
            </w:r>
          </w:p>
          <w:p w:rsidR="0005242E" w:rsidRDefault="0005242E" w:rsidP="00911CC9">
            <w:pPr>
              <w:snapToGrid w:val="0"/>
              <w:jc w:val="center"/>
            </w:pPr>
          </w:p>
          <w:p w:rsidR="0005242E" w:rsidRDefault="006379E6" w:rsidP="00911CC9">
            <w:pPr>
              <w:snapToGrid w:val="0"/>
              <w:jc w:val="center"/>
            </w:pPr>
            <w:r>
              <w:t>35</w:t>
            </w:r>
          </w:p>
        </w:tc>
      </w:tr>
    </w:tbl>
    <w:p w:rsidR="00F62DD4" w:rsidRDefault="00F62DD4" w:rsidP="00F62DD4"/>
    <w:p w:rsidR="00F62DD4" w:rsidRDefault="00F62DD4" w:rsidP="00F62DD4"/>
    <w:p w:rsidR="00F62DD4" w:rsidRDefault="00F62DD4" w:rsidP="00F62DD4"/>
    <w:p w:rsidR="00F62DD4" w:rsidRPr="00F62DD4" w:rsidRDefault="00F62DD4"/>
    <w:p w:rsidR="00F62DD4" w:rsidRDefault="00F62DD4"/>
    <w:p w:rsidR="00F62DD4" w:rsidRDefault="00F62DD4">
      <w:pPr>
        <w:sectPr w:rsidR="00F62DD4" w:rsidSect="003B2D1B">
          <w:pgSz w:w="11906" w:h="16838" w:code="9"/>
          <w:pgMar w:top="1440" w:right="1800" w:bottom="1440" w:left="1800" w:header="720" w:footer="720" w:gutter="0"/>
          <w:cols w:space="720"/>
          <w:docGrid w:linePitch="360"/>
        </w:sectPr>
      </w:pPr>
    </w:p>
    <w:p w:rsidR="00DF60DD" w:rsidRDefault="00DF60DD" w:rsidP="001B5844">
      <w:pPr>
        <w:numPr>
          <w:ilvl w:val="0"/>
          <w:numId w:val="25"/>
        </w:numPr>
        <w:jc w:val="center"/>
        <w:rPr>
          <w:b/>
          <w:bCs/>
          <w:sz w:val="32"/>
          <w:szCs w:val="32"/>
        </w:rPr>
      </w:pPr>
      <w:r>
        <w:rPr>
          <w:b/>
          <w:bCs/>
          <w:sz w:val="32"/>
          <w:szCs w:val="32"/>
        </w:rPr>
        <w:lastRenderedPageBreak/>
        <w:t>INTRODUCTION TO COMPUTER GRAPHICS</w:t>
      </w:r>
    </w:p>
    <w:p w:rsidR="003964B0" w:rsidRDefault="003964B0" w:rsidP="003964B0">
      <w:pPr>
        <w:ind w:left="792"/>
        <w:rPr>
          <w:b/>
          <w:bCs/>
          <w:sz w:val="32"/>
          <w:szCs w:val="32"/>
        </w:rPr>
      </w:pPr>
    </w:p>
    <w:p w:rsidR="003964B0" w:rsidRDefault="003964B0" w:rsidP="003964B0">
      <w:pPr>
        <w:rPr>
          <w:b/>
          <w:bCs/>
          <w:sz w:val="32"/>
          <w:szCs w:val="32"/>
        </w:rPr>
      </w:pPr>
      <w:r>
        <w:rPr>
          <w:bCs/>
        </w:rPr>
        <w:t>The concept of the computer graphics, OpenGL and GLUT are described below:</w:t>
      </w:r>
    </w:p>
    <w:p w:rsidR="00DF60DD" w:rsidRDefault="00DF60DD" w:rsidP="003964B0">
      <w:pPr>
        <w:rPr>
          <w:b/>
          <w:bCs/>
          <w:sz w:val="32"/>
          <w:szCs w:val="32"/>
        </w:rPr>
      </w:pPr>
    </w:p>
    <w:p w:rsidR="00DF60DD" w:rsidRDefault="00DF60DD" w:rsidP="00DF60DD">
      <w:pPr>
        <w:numPr>
          <w:ilvl w:val="1"/>
          <w:numId w:val="9"/>
        </w:numPr>
        <w:jc w:val="both"/>
        <w:rPr>
          <w:b/>
          <w:bCs/>
          <w:sz w:val="28"/>
          <w:szCs w:val="28"/>
        </w:rPr>
      </w:pPr>
      <w:r>
        <w:rPr>
          <w:b/>
          <w:bCs/>
          <w:sz w:val="28"/>
          <w:szCs w:val="28"/>
        </w:rPr>
        <w:t>Computer graphics</w:t>
      </w:r>
    </w:p>
    <w:p w:rsidR="00DF60DD" w:rsidRDefault="00DF60DD" w:rsidP="00DF60DD">
      <w:pPr>
        <w:ind w:left="432"/>
        <w:jc w:val="both"/>
      </w:pPr>
      <w:r>
        <w:t xml:space="preserve"> </w:t>
      </w:r>
    </w:p>
    <w:p w:rsidR="00DF60DD" w:rsidRDefault="00DF60DD" w:rsidP="00DF60DD">
      <w:pPr>
        <w:jc w:val="both"/>
      </w:pPr>
      <w:r>
        <w:tab/>
        <w:t>G</w:t>
      </w:r>
      <w:r>
        <w:rPr>
          <w:color w:val="000000"/>
        </w:rPr>
        <w:t>raphics</w:t>
      </w:r>
      <w:r>
        <w:t xml:space="preserve"> created using </w:t>
      </w:r>
      <w:r>
        <w:rPr>
          <w:color w:val="000000"/>
        </w:rPr>
        <w:t>computers</w:t>
      </w:r>
      <w:r>
        <w:t xml:space="preserve"> and the representation of </w:t>
      </w:r>
      <w:r>
        <w:rPr>
          <w:color w:val="000000"/>
        </w:rPr>
        <w:t>image</w:t>
      </w:r>
      <w:r>
        <w:t xml:space="preserve"> data by a computer specifically with help from specialized graphic hardware and software is known as computer graphics. The interaction and understanding of computers and interpretation of data has been made easier because of computer graphics. A computer graphic development has had a significant impact on many types of media and has revolutionized </w:t>
      </w:r>
      <w:r>
        <w:rPr>
          <w:color w:val="000000"/>
        </w:rPr>
        <w:t>animation</w:t>
      </w:r>
      <w:r>
        <w:t xml:space="preserve">, </w:t>
      </w:r>
      <w:r>
        <w:rPr>
          <w:color w:val="000000"/>
        </w:rPr>
        <w:t>movies</w:t>
      </w:r>
      <w:r>
        <w:t xml:space="preserve"> and the </w:t>
      </w:r>
      <w:r>
        <w:rPr>
          <w:color w:val="000000"/>
        </w:rPr>
        <w:t>video game</w:t>
      </w:r>
      <w:r>
        <w:t xml:space="preserve"> industry.</w:t>
      </w:r>
    </w:p>
    <w:p w:rsidR="00DF60DD" w:rsidRDefault="00DF60DD" w:rsidP="00DF60DD">
      <w:pPr>
        <w:jc w:val="both"/>
      </w:pPr>
    </w:p>
    <w:p w:rsidR="00DF60DD" w:rsidRDefault="00DF60DD" w:rsidP="00DF60DD">
      <w:pPr>
        <w:jc w:val="both"/>
      </w:pPr>
      <w:r>
        <w:t>Typically, the term “</w:t>
      </w:r>
      <w:r w:rsidRPr="00DF60DD">
        <w:rPr>
          <w:iCs/>
        </w:rPr>
        <w:t>computer graphics</w:t>
      </w:r>
      <w:r>
        <w:rPr>
          <w:iCs/>
        </w:rPr>
        <w:t>”</w:t>
      </w:r>
      <w:r w:rsidRPr="00DF60DD">
        <w:t xml:space="preserve"> </w:t>
      </w:r>
      <w:r>
        <w:t>refers to several different things:</w:t>
      </w:r>
    </w:p>
    <w:p w:rsidR="00DF60DD" w:rsidRDefault="00DF60DD" w:rsidP="00DF60DD">
      <w:pPr>
        <w:jc w:val="both"/>
      </w:pPr>
    </w:p>
    <w:p w:rsidR="00DF60DD" w:rsidRDefault="0092150E" w:rsidP="00DF60DD">
      <w:pPr>
        <w:widowControl w:val="0"/>
        <w:numPr>
          <w:ilvl w:val="0"/>
          <w:numId w:val="5"/>
        </w:numPr>
        <w:pBdr>
          <w:top w:val="nil"/>
          <w:left w:val="nil"/>
          <w:bottom w:val="nil"/>
          <w:right w:val="nil"/>
          <w:between w:val="nil"/>
          <w:bar w:val="nil"/>
        </w:pBdr>
        <w:spacing w:line="288" w:lineRule="auto"/>
        <w:jc w:val="both"/>
      </w:pPr>
      <w:r>
        <w:t>T</w:t>
      </w:r>
      <w:r w:rsidR="00DF60DD">
        <w:t xml:space="preserve">he representation and manipulation of image data by a computer </w:t>
      </w:r>
    </w:p>
    <w:p w:rsidR="00DF60DD" w:rsidRDefault="0092150E" w:rsidP="00DF60DD">
      <w:pPr>
        <w:widowControl w:val="0"/>
        <w:numPr>
          <w:ilvl w:val="0"/>
          <w:numId w:val="6"/>
        </w:numPr>
        <w:pBdr>
          <w:top w:val="nil"/>
          <w:left w:val="nil"/>
          <w:bottom w:val="nil"/>
          <w:right w:val="nil"/>
          <w:between w:val="nil"/>
          <w:bar w:val="nil"/>
        </w:pBdr>
        <w:spacing w:line="288" w:lineRule="auto"/>
        <w:jc w:val="both"/>
      </w:pPr>
      <w:r>
        <w:t>T</w:t>
      </w:r>
      <w:r w:rsidR="00DF60DD">
        <w:t xml:space="preserve">he various </w:t>
      </w:r>
      <w:r w:rsidR="00DF60DD">
        <w:rPr>
          <w:color w:val="000000"/>
        </w:rPr>
        <w:t>technologies</w:t>
      </w:r>
      <w:r w:rsidR="00DF60DD">
        <w:t xml:space="preserve"> used to create and manipulate images </w:t>
      </w:r>
    </w:p>
    <w:p w:rsidR="00DF60DD" w:rsidRDefault="003311E3" w:rsidP="00DF60DD">
      <w:pPr>
        <w:widowControl w:val="0"/>
        <w:numPr>
          <w:ilvl w:val="0"/>
          <w:numId w:val="7"/>
        </w:numPr>
        <w:pBdr>
          <w:top w:val="nil"/>
          <w:left w:val="nil"/>
          <w:bottom w:val="nil"/>
          <w:right w:val="nil"/>
          <w:between w:val="nil"/>
          <w:bar w:val="nil"/>
        </w:pBdr>
        <w:spacing w:line="288" w:lineRule="auto"/>
        <w:jc w:val="both"/>
      </w:pPr>
      <w:r>
        <w:t>The</w:t>
      </w:r>
      <w:r w:rsidR="00DF60DD">
        <w:t xml:space="preserve"> sub-field of </w:t>
      </w:r>
      <w:r w:rsidR="00DF60DD">
        <w:rPr>
          <w:color w:val="000000"/>
        </w:rPr>
        <w:t>computer science</w:t>
      </w:r>
      <w:r w:rsidR="00DF60DD">
        <w:t xml:space="preserve"> which studies methods for digitally synthesizing and manipulating visual content.</w:t>
      </w:r>
    </w:p>
    <w:p w:rsidR="00DF60DD" w:rsidRDefault="00DF60DD" w:rsidP="00DF60DD">
      <w:pPr>
        <w:jc w:val="both"/>
      </w:pPr>
      <w:r>
        <w:t xml:space="preserve"> </w:t>
      </w:r>
    </w:p>
    <w:p w:rsidR="00DF60DD" w:rsidRDefault="00DF60DD" w:rsidP="00DF60DD">
      <w:pPr>
        <w:jc w:val="both"/>
      </w:pPr>
      <w:r>
        <w:tab/>
        <w:t xml:space="preserve">Computer generated imagery can be categorized into several different types: two dimensional (2D), three dimensional (3D), and animated graphics. As technology has improved, 3D computer graphics have become more common, but 2D computer graphics are still widely used. Computer graphics has emerged as a sub-field of </w:t>
      </w:r>
      <w:r>
        <w:rPr>
          <w:color w:val="000000"/>
        </w:rPr>
        <w:t>computer science</w:t>
      </w:r>
      <w:r>
        <w:t xml:space="preserve"> which studies methods for digitally synthesizing and manipulating visual content. Over the past decade, other specialized fields have been developed like </w:t>
      </w:r>
      <w:r>
        <w:rPr>
          <w:color w:val="000000"/>
        </w:rPr>
        <w:t>information visualization</w:t>
      </w:r>
      <w:r>
        <w:t xml:space="preserve">, and </w:t>
      </w:r>
      <w:r>
        <w:rPr>
          <w:color w:val="000000"/>
        </w:rPr>
        <w:t>scientific visualization</w:t>
      </w:r>
      <w:r>
        <w:t xml:space="preserve"> more concerned with "the visualization of </w:t>
      </w:r>
      <w:r>
        <w:rPr>
          <w:color w:val="000000"/>
        </w:rPr>
        <w:t>three dimensional</w:t>
      </w:r>
      <w:r>
        <w:t xml:space="preserve"> phenomena (architectural, meteorological, medical, </w:t>
      </w:r>
      <w:r>
        <w:rPr>
          <w:color w:val="000000"/>
        </w:rPr>
        <w:t>biological</w:t>
      </w:r>
      <w:r>
        <w:t>, etc.), where the emphasis is on realistic renderings of volumes, surfaces, illumination sources, and so forth, perhaps with a dynamic (time) component".</w:t>
      </w:r>
    </w:p>
    <w:p w:rsidR="00DF60DD" w:rsidRDefault="00DF60DD" w:rsidP="00DF60DD">
      <w:pPr>
        <w:jc w:val="both"/>
      </w:pPr>
    </w:p>
    <w:p w:rsidR="00163BD2" w:rsidRDefault="00163BD2" w:rsidP="00DF60DD">
      <w:pPr>
        <w:jc w:val="both"/>
      </w:pPr>
    </w:p>
    <w:p w:rsidR="00DF60DD" w:rsidRDefault="00DF60DD" w:rsidP="00DF60DD">
      <w:pPr>
        <w:numPr>
          <w:ilvl w:val="1"/>
          <w:numId w:val="9"/>
        </w:numPr>
        <w:jc w:val="both"/>
        <w:rPr>
          <w:b/>
          <w:bCs/>
          <w:sz w:val="28"/>
          <w:szCs w:val="28"/>
        </w:rPr>
      </w:pPr>
      <w:r>
        <w:rPr>
          <w:b/>
          <w:bCs/>
          <w:sz w:val="28"/>
          <w:szCs w:val="28"/>
        </w:rPr>
        <w:t>OpenGL</w:t>
      </w:r>
    </w:p>
    <w:p w:rsidR="00DF60DD" w:rsidRDefault="00DF60DD" w:rsidP="00DF60DD">
      <w:pPr>
        <w:ind w:left="432"/>
        <w:jc w:val="both"/>
        <w:rPr>
          <w:shd w:val="clear" w:color="auto" w:fill="FFFFFF"/>
        </w:rPr>
      </w:pPr>
    </w:p>
    <w:p w:rsidR="00DF60DD" w:rsidRDefault="00DF60DD" w:rsidP="00DF60DD">
      <w:pPr>
        <w:ind w:firstLine="720"/>
        <w:jc w:val="both"/>
      </w:pPr>
      <w:r>
        <w:rPr>
          <w:shd w:val="clear" w:color="auto" w:fill="FFFFFF"/>
        </w:rPr>
        <w:t xml:space="preserve">As a software interface for graphics hardware, OpenGL's main purpose is to render two- and three-dimensional objects into a frame buffer. These objects are described as sequences of vertices (which define geometric objects) or pixels (which define images). OpenGL performs several processing steps on this data to convert it to pixels to form the final desired image in the frame buffer. </w:t>
      </w:r>
      <w:r>
        <w:t xml:space="preserve">The OpenGL specification describes an abstract </w:t>
      </w:r>
      <w:r>
        <w:rPr>
          <w:color w:val="000000"/>
        </w:rPr>
        <w:t>API</w:t>
      </w:r>
      <w:r>
        <w:t xml:space="preserve"> for drawing 2D and 3D graphics. Although its possible for the API to be implemented entirely in software, it's designed to be implemented mostly or entirely </w:t>
      </w:r>
      <w:r>
        <w:rPr>
          <w:color w:val="000000"/>
        </w:rPr>
        <w:t>in hardware</w:t>
      </w:r>
      <w:r>
        <w:t>.</w:t>
      </w:r>
    </w:p>
    <w:p w:rsidR="00DF60DD" w:rsidRDefault="00DF60DD" w:rsidP="00DF60DD">
      <w:pPr>
        <w:jc w:val="both"/>
        <w:rPr>
          <w:b/>
          <w:bCs/>
        </w:rPr>
      </w:pPr>
    </w:p>
    <w:p w:rsidR="00DF60DD" w:rsidRDefault="00DF60DD" w:rsidP="00DF60DD">
      <w:pPr>
        <w:jc w:val="both"/>
      </w:pPr>
      <w:r>
        <w:rPr>
          <w:b/>
          <w:bCs/>
        </w:rPr>
        <w:lastRenderedPageBreak/>
        <w:tab/>
        <w:t>OpenGL</w:t>
      </w:r>
      <w:r>
        <w:t xml:space="preserve"> (</w:t>
      </w:r>
      <w:r>
        <w:rPr>
          <w:b/>
          <w:bCs/>
        </w:rPr>
        <w:t>Open G</w:t>
      </w:r>
      <w:r>
        <w:t xml:space="preserve">raphics </w:t>
      </w:r>
      <w:r>
        <w:rPr>
          <w:b/>
          <w:bCs/>
        </w:rPr>
        <w:t>L</w:t>
      </w:r>
      <w:r>
        <w:t xml:space="preserve">ibrary) is a </w:t>
      </w:r>
      <w:r>
        <w:rPr>
          <w:color w:val="000000"/>
        </w:rPr>
        <w:t>cross-language</w:t>
      </w:r>
      <w:r>
        <w:t xml:space="preserve">, </w:t>
      </w:r>
      <w:r>
        <w:rPr>
          <w:color w:val="000000"/>
        </w:rPr>
        <w:t>multi-platform</w:t>
      </w:r>
      <w:r>
        <w:t xml:space="preserve"> </w:t>
      </w:r>
      <w:r>
        <w:rPr>
          <w:color w:val="000000"/>
        </w:rPr>
        <w:t>API</w:t>
      </w:r>
      <w:r>
        <w:t xml:space="preserve"> for rendering </w:t>
      </w:r>
      <w:r>
        <w:rPr>
          <w:color w:val="000000"/>
        </w:rPr>
        <w:t>2D</w:t>
      </w:r>
      <w:r>
        <w:t xml:space="preserve"> and </w:t>
      </w:r>
      <w:r>
        <w:rPr>
          <w:color w:val="000000"/>
        </w:rPr>
        <w:t>3D computer graphics</w:t>
      </w:r>
      <w:r>
        <w:t xml:space="preserve">. The API is typically used to interact with a </w:t>
      </w:r>
      <w:r>
        <w:rPr>
          <w:color w:val="000000"/>
        </w:rPr>
        <w:t>GPU</w:t>
      </w:r>
      <w:r>
        <w:t xml:space="preserve">, to achieve </w:t>
      </w:r>
      <w:r>
        <w:rPr>
          <w:color w:val="000000"/>
        </w:rPr>
        <w:t>hardware-accelerated</w:t>
      </w:r>
      <w:r>
        <w:t xml:space="preserve"> rendering. OpenGL was developed by </w:t>
      </w:r>
      <w:r>
        <w:rPr>
          <w:color w:val="000000"/>
        </w:rPr>
        <w:t>Silicon Graphics Inc.</w:t>
      </w:r>
      <w:r>
        <w:t xml:space="preserve"> (SGI) from </w:t>
      </w:r>
      <w:r>
        <w:rPr>
          <w:color w:val="000000"/>
        </w:rPr>
        <w:t>1991</w:t>
      </w:r>
      <w:r>
        <w:t xml:space="preserve"> and released in </w:t>
      </w:r>
      <w:r>
        <w:rPr>
          <w:color w:val="000000"/>
        </w:rPr>
        <w:t>January</w:t>
      </w:r>
      <w:r>
        <w:t xml:space="preserve"> and is widely used in </w:t>
      </w:r>
    </w:p>
    <w:p w:rsidR="00DF60DD" w:rsidRDefault="00DF60DD" w:rsidP="00DF60DD">
      <w:pPr>
        <w:jc w:val="both"/>
      </w:pPr>
    </w:p>
    <w:p w:rsidR="00DF60DD" w:rsidRDefault="00DF60DD" w:rsidP="00DF60DD">
      <w:pPr>
        <w:jc w:val="both"/>
      </w:pPr>
      <w:r>
        <w:rPr>
          <w:color w:val="000000"/>
        </w:rPr>
        <w:t>CAD</w:t>
      </w:r>
      <w:r>
        <w:t xml:space="preserve">, </w:t>
      </w:r>
      <w:r>
        <w:rPr>
          <w:color w:val="000000"/>
        </w:rPr>
        <w:t>virtual reality</w:t>
      </w:r>
      <w:r>
        <w:t xml:space="preserve">, scientific visualization, information visualization, </w:t>
      </w:r>
      <w:r>
        <w:rPr>
          <w:color w:val="000000"/>
        </w:rPr>
        <w:t>flight simulation</w:t>
      </w:r>
      <w:r>
        <w:t xml:space="preserve">, and </w:t>
      </w:r>
      <w:r>
        <w:rPr>
          <w:color w:val="000000"/>
        </w:rPr>
        <w:t>video games</w:t>
      </w:r>
      <w:r>
        <w:t xml:space="preserve">. </w:t>
      </w:r>
    </w:p>
    <w:p w:rsidR="00DF60DD" w:rsidRDefault="00DF60DD" w:rsidP="00DF60DD">
      <w:pPr>
        <w:jc w:val="both"/>
      </w:pPr>
    </w:p>
    <w:p w:rsidR="00FE5AAB" w:rsidRDefault="00FE5AAB" w:rsidP="00DF60DD">
      <w:pPr>
        <w:jc w:val="both"/>
      </w:pPr>
    </w:p>
    <w:p w:rsidR="00DF60DD" w:rsidRDefault="00DF60DD" w:rsidP="00DF60DD">
      <w:pPr>
        <w:numPr>
          <w:ilvl w:val="1"/>
          <w:numId w:val="9"/>
        </w:numPr>
        <w:jc w:val="both"/>
        <w:rPr>
          <w:b/>
          <w:bCs/>
          <w:sz w:val="28"/>
          <w:szCs w:val="28"/>
        </w:rPr>
      </w:pPr>
      <w:r>
        <w:rPr>
          <w:b/>
          <w:bCs/>
          <w:sz w:val="28"/>
          <w:szCs w:val="28"/>
        </w:rPr>
        <w:t>GLUT</w:t>
      </w:r>
    </w:p>
    <w:p w:rsidR="00DF60DD" w:rsidRDefault="00DF60DD" w:rsidP="00DF60DD">
      <w:pPr>
        <w:ind w:left="432"/>
        <w:jc w:val="both"/>
      </w:pPr>
    </w:p>
    <w:p w:rsidR="00DF60DD" w:rsidRDefault="00DF60DD" w:rsidP="00DF60DD">
      <w:pPr>
        <w:pStyle w:val="NormalWeb"/>
        <w:shd w:val="clear" w:color="auto" w:fill="FFFFFF"/>
        <w:spacing w:before="0" w:after="0" w:line="288" w:lineRule="auto"/>
        <w:ind w:firstLine="720"/>
        <w:jc w:val="both"/>
      </w:pPr>
      <w:r>
        <w:t>The</w:t>
      </w:r>
      <w:r>
        <w:rPr>
          <w:rFonts w:hAnsi="Times New Roman"/>
        </w:rPr>
        <w:t> </w:t>
      </w:r>
      <w:r>
        <w:rPr>
          <w:b/>
          <w:bCs/>
        </w:rPr>
        <w:t>OpenGL Utility Toolkit</w:t>
      </w:r>
      <w:r>
        <w:rPr>
          <w:rFonts w:hAnsi="Times New Roman"/>
        </w:rPr>
        <w:t> </w:t>
      </w:r>
      <w:r>
        <w:t>(</w:t>
      </w:r>
      <w:r>
        <w:rPr>
          <w:b/>
          <w:bCs/>
        </w:rPr>
        <w:t>GLUT</w:t>
      </w:r>
      <w:r>
        <w:t>) is a</w:t>
      </w:r>
      <w:r>
        <w:rPr>
          <w:rFonts w:hAnsi="Times New Roman"/>
        </w:rPr>
        <w:t> </w:t>
      </w:r>
      <w:r>
        <w:t>library of utilities for</w:t>
      </w:r>
      <w:r>
        <w:rPr>
          <w:rFonts w:hAnsi="Times New Roman"/>
        </w:rPr>
        <w:t> </w:t>
      </w:r>
      <w:r>
        <w:t>openGL programs, which primarily perform system-level</w:t>
      </w:r>
      <w:r>
        <w:rPr>
          <w:rFonts w:hAnsi="Times New Roman"/>
        </w:rPr>
        <w:t> </w:t>
      </w:r>
      <w:r>
        <w:t xml:space="preserve">I/O </w:t>
      </w:r>
      <w:r>
        <w:rPr>
          <w:rFonts w:hAnsi="Times New Roman"/>
        </w:rPr>
        <w:t> </w:t>
      </w:r>
      <w:r>
        <w:t>with the host</w:t>
      </w:r>
      <w:r>
        <w:rPr>
          <w:rFonts w:hAnsi="Times New Roman"/>
        </w:rPr>
        <w:t> </w:t>
      </w:r>
      <w:r>
        <w:t>OS. Functions performed include window definition, window control, and monitoring of</w:t>
      </w:r>
      <w:r>
        <w:rPr>
          <w:rFonts w:hAnsi="Times New Roman"/>
        </w:rPr>
        <w:t> </w:t>
      </w:r>
      <w:r>
        <w:t>keyboard</w:t>
      </w:r>
      <w:r>
        <w:rPr>
          <w:rFonts w:hAnsi="Times New Roman"/>
        </w:rPr>
        <w:t> </w:t>
      </w:r>
      <w:r>
        <w:t>and</w:t>
      </w:r>
      <w:r>
        <w:rPr>
          <w:rFonts w:hAnsi="Times New Roman"/>
        </w:rPr>
        <w:t> </w:t>
      </w:r>
      <w:r>
        <w:t>mouse</w:t>
      </w:r>
      <w:r>
        <w:rPr>
          <w:rFonts w:hAnsi="Times New Roman"/>
        </w:rPr>
        <w:t> </w:t>
      </w:r>
      <w:r>
        <w:t>input. Routines for drawing a number of geometric primitives (both in solid and wireframe mode) are also provided, including</w:t>
      </w:r>
      <w:r>
        <w:rPr>
          <w:rFonts w:hAnsi="Times New Roman"/>
        </w:rPr>
        <w:t> </w:t>
      </w:r>
      <w:r>
        <w:t>cubes,</w:t>
      </w:r>
      <w:r>
        <w:rPr>
          <w:rFonts w:hAnsi="Times New Roman"/>
        </w:rPr>
        <w:t> </w:t>
      </w:r>
      <w:r>
        <w:t>spheres</w:t>
      </w:r>
      <w:r>
        <w:rPr>
          <w:rFonts w:hAnsi="Times New Roman"/>
        </w:rPr>
        <w:t> </w:t>
      </w:r>
      <w:r>
        <w:t>and the Utah teapot. GLUT also has some limited support for creating pop-up menus.</w:t>
      </w:r>
    </w:p>
    <w:p w:rsidR="00DF60DD" w:rsidRDefault="00DF60DD" w:rsidP="00DF60DD">
      <w:pPr>
        <w:pStyle w:val="NormalWeb"/>
        <w:shd w:val="clear" w:color="auto" w:fill="FFFFFF"/>
        <w:spacing w:before="0" w:after="0" w:line="288" w:lineRule="auto"/>
        <w:jc w:val="both"/>
      </w:pPr>
      <w:r>
        <w:t>GLUT was written by</w:t>
      </w:r>
      <w:r>
        <w:rPr>
          <w:rFonts w:hAnsi="Times New Roman"/>
        </w:rPr>
        <w:t> </w:t>
      </w:r>
      <w:r>
        <w:t>Mark J. Kilgarard, author of</w:t>
      </w:r>
      <w:r>
        <w:rPr>
          <w:rFonts w:hAnsi="Times New Roman"/>
        </w:rPr>
        <w:t> </w:t>
      </w:r>
      <w:r>
        <w:t>OpenGL Programming for the X Window System</w:t>
      </w:r>
      <w:r>
        <w:rPr>
          <w:rFonts w:hAnsi="Times New Roman"/>
        </w:rPr>
        <w:t> </w:t>
      </w:r>
      <w:r>
        <w:t>and</w:t>
      </w:r>
      <w:r>
        <w:rPr>
          <w:rFonts w:hAnsi="Times New Roman"/>
        </w:rPr>
        <w:t> </w:t>
      </w:r>
      <w:r>
        <w:t>The Cg Tutorial: The Definitive Guide to Programmable Real-Time Graphics, while he was working for</w:t>
      </w:r>
      <w:r>
        <w:rPr>
          <w:rFonts w:hAnsi="Times New Roman"/>
        </w:rPr>
        <w:t> </w:t>
      </w:r>
      <w:r>
        <w:t>Silicon Graphics</w:t>
      </w:r>
      <w:r>
        <w:rPr>
          <w:rFonts w:hAnsi="Times New Roman"/>
        </w:rPr>
        <w:t> </w:t>
      </w:r>
      <w:r>
        <w:t>Inc.</w:t>
      </w:r>
    </w:p>
    <w:p w:rsidR="00DF60DD" w:rsidRDefault="00DF60DD" w:rsidP="00DF60DD">
      <w:pPr>
        <w:pStyle w:val="NormalWeb"/>
        <w:shd w:val="clear" w:color="auto" w:fill="FFFFFF"/>
        <w:spacing w:before="0" w:after="0" w:line="288" w:lineRule="auto"/>
        <w:jc w:val="both"/>
      </w:pPr>
      <w:r>
        <w:t>The two aims of GLUT are to allow the creation of rather portable code between operating systems (GLUT is</w:t>
      </w:r>
      <w:r>
        <w:rPr>
          <w:rFonts w:hAnsi="Times New Roman"/>
        </w:rPr>
        <w:t> </w:t>
      </w:r>
      <w:r>
        <w:t>cross-platform) and to make learning OpenGL easier. Getting started with OpenGL programming while using GLUT often takes only a few lines of code and does not require knowledge of operating system</w:t>
      </w:r>
      <w:r>
        <w:rPr>
          <w:rFonts w:hAnsi="Times New Roman"/>
        </w:rPr>
        <w:t>–</w:t>
      </w:r>
      <w:r>
        <w:t>specific windowing</w:t>
      </w:r>
      <w:r>
        <w:rPr>
          <w:rFonts w:hAnsi="Times New Roman"/>
        </w:rPr>
        <w:t> </w:t>
      </w:r>
      <w:r>
        <w:t>APIs.</w:t>
      </w:r>
    </w:p>
    <w:p w:rsidR="00DF60DD" w:rsidRDefault="00DF60DD" w:rsidP="00DF60DD">
      <w:pPr>
        <w:pStyle w:val="NormalWeb"/>
        <w:shd w:val="clear" w:color="auto" w:fill="FFFFFF"/>
        <w:spacing w:before="0" w:after="0" w:line="288" w:lineRule="auto"/>
        <w:jc w:val="both"/>
      </w:pPr>
    </w:p>
    <w:p w:rsidR="00DF60DD" w:rsidRDefault="00DF60DD" w:rsidP="00DF60DD">
      <w:pPr>
        <w:pStyle w:val="NormalWeb"/>
        <w:shd w:val="clear" w:color="auto" w:fill="FFFFFF"/>
        <w:spacing w:before="0" w:after="0" w:line="288" w:lineRule="auto"/>
        <w:jc w:val="both"/>
        <w:rPr>
          <w:b/>
          <w:bCs/>
          <w:sz w:val="28"/>
          <w:szCs w:val="28"/>
        </w:rPr>
      </w:pPr>
      <w:r>
        <w:t>All GLUT functions start with the</w:t>
      </w:r>
      <w:r>
        <w:rPr>
          <w:rFonts w:hAnsi="Times New Roman"/>
        </w:rPr>
        <w:t> </w:t>
      </w:r>
      <w:r>
        <w:t>glut</w:t>
      </w:r>
      <w:r>
        <w:rPr>
          <w:rFonts w:hAnsi="Times New Roman"/>
        </w:rPr>
        <w:t> </w:t>
      </w:r>
      <w:r>
        <w:t>prefix (for example,</w:t>
      </w:r>
      <w:r>
        <w:rPr>
          <w:rFonts w:hAnsi="Times New Roman"/>
        </w:rPr>
        <w:t> </w:t>
      </w:r>
      <w:r>
        <w:rPr>
          <w:shd w:val="clear" w:color="auto" w:fill="F9F9F9"/>
        </w:rPr>
        <w:t>glutPostRedisplay</w:t>
      </w:r>
      <w:r>
        <w:rPr>
          <w:rFonts w:hAnsi="Times New Roman"/>
        </w:rPr>
        <w:t> </w:t>
      </w:r>
      <w:r>
        <w:t>marks the current window as needing to be redrawn).</w:t>
      </w:r>
    </w:p>
    <w:p w:rsidR="00DF60DD" w:rsidRDefault="00DF60DD" w:rsidP="00DF60DD">
      <w:pPr>
        <w:jc w:val="both"/>
        <w:rPr>
          <w:b/>
          <w:bCs/>
          <w:sz w:val="28"/>
          <w:szCs w:val="28"/>
        </w:rPr>
      </w:pPr>
    </w:p>
    <w:p w:rsidR="00DF60DD" w:rsidRDefault="00DF60DD" w:rsidP="00DF60DD">
      <w:pPr>
        <w:jc w:val="both"/>
        <w:rPr>
          <w:b/>
          <w:bCs/>
          <w:sz w:val="28"/>
          <w:szCs w:val="28"/>
        </w:rPr>
      </w:pPr>
    </w:p>
    <w:p w:rsidR="00DF60DD" w:rsidRDefault="00DF60DD" w:rsidP="00DF60DD">
      <w:pPr>
        <w:jc w:val="both"/>
      </w:pPr>
      <w:r>
        <w:t>The GLUT library supports the following functionality:</w:t>
      </w:r>
    </w:p>
    <w:p w:rsidR="00DF60DD" w:rsidRDefault="00DF60DD" w:rsidP="00DF60DD">
      <w:pPr>
        <w:jc w:val="both"/>
      </w:pPr>
    </w:p>
    <w:p w:rsidR="00DF60DD" w:rsidRDefault="00DF60DD" w:rsidP="00DF60DD">
      <w:pPr>
        <w:widowControl w:val="0"/>
        <w:numPr>
          <w:ilvl w:val="0"/>
          <w:numId w:val="8"/>
        </w:numPr>
        <w:pBdr>
          <w:top w:val="nil"/>
          <w:left w:val="nil"/>
          <w:bottom w:val="nil"/>
          <w:right w:val="nil"/>
          <w:between w:val="nil"/>
          <w:bar w:val="nil"/>
        </w:pBdr>
        <w:spacing w:line="288" w:lineRule="auto"/>
        <w:jc w:val="both"/>
      </w:pPr>
      <w:r>
        <w:t xml:space="preserve">Callback driven event processing. </w:t>
      </w:r>
    </w:p>
    <w:p w:rsidR="00DF60DD" w:rsidRDefault="00DF60DD" w:rsidP="00DF60DD">
      <w:pPr>
        <w:widowControl w:val="0"/>
        <w:numPr>
          <w:ilvl w:val="0"/>
          <w:numId w:val="8"/>
        </w:numPr>
        <w:pBdr>
          <w:top w:val="nil"/>
          <w:left w:val="nil"/>
          <w:bottom w:val="nil"/>
          <w:right w:val="nil"/>
          <w:between w:val="nil"/>
          <w:bar w:val="nil"/>
        </w:pBdr>
        <w:spacing w:line="288" w:lineRule="auto"/>
        <w:jc w:val="both"/>
      </w:pPr>
      <w:r>
        <w:t xml:space="preserve">An `idle' routine and timers. </w:t>
      </w:r>
    </w:p>
    <w:p w:rsidR="00DF60DD" w:rsidRDefault="00DF60DD" w:rsidP="00DF60DD">
      <w:pPr>
        <w:widowControl w:val="0"/>
        <w:numPr>
          <w:ilvl w:val="0"/>
          <w:numId w:val="8"/>
        </w:numPr>
        <w:pBdr>
          <w:top w:val="nil"/>
          <w:left w:val="nil"/>
          <w:bottom w:val="nil"/>
          <w:right w:val="nil"/>
          <w:between w:val="nil"/>
          <w:bar w:val="nil"/>
        </w:pBdr>
        <w:spacing w:line="288" w:lineRule="auto"/>
        <w:jc w:val="both"/>
      </w:pPr>
      <w:r>
        <w:t xml:space="preserve">Utility routines to generate various solid and wire frame objects. </w:t>
      </w:r>
    </w:p>
    <w:p w:rsidR="00DF60DD" w:rsidRDefault="00DF60DD" w:rsidP="00DF60DD">
      <w:pPr>
        <w:widowControl w:val="0"/>
        <w:numPr>
          <w:ilvl w:val="0"/>
          <w:numId w:val="8"/>
        </w:numPr>
        <w:pBdr>
          <w:top w:val="nil"/>
          <w:left w:val="nil"/>
          <w:bottom w:val="nil"/>
          <w:right w:val="nil"/>
          <w:between w:val="nil"/>
          <w:bar w:val="nil"/>
        </w:pBdr>
        <w:spacing w:line="288" w:lineRule="auto"/>
        <w:jc w:val="both"/>
      </w:pPr>
      <w:r>
        <w:t xml:space="preserve">Support for bitmap and stroke fonts. </w:t>
      </w:r>
    </w:p>
    <w:p w:rsidR="00DF60DD" w:rsidRPr="00E5531D" w:rsidRDefault="00DF60DD" w:rsidP="00DF60DD">
      <w:pPr>
        <w:widowControl w:val="0"/>
        <w:numPr>
          <w:ilvl w:val="0"/>
          <w:numId w:val="8"/>
        </w:numPr>
        <w:pBdr>
          <w:top w:val="nil"/>
          <w:left w:val="nil"/>
          <w:bottom w:val="nil"/>
          <w:right w:val="nil"/>
          <w:between w:val="nil"/>
          <w:bar w:val="nil"/>
        </w:pBdr>
        <w:spacing w:line="288" w:lineRule="auto"/>
        <w:jc w:val="both"/>
      </w:pPr>
      <w:r>
        <w:t>Miscellaneous window management functions.</w:t>
      </w:r>
    </w:p>
    <w:p w:rsidR="00DF60DD" w:rsidRDefault="00DF60DD" w:rsidP="00DF60DD">
      <w:pPr>
        <w:pStyle w:val="ListParagraph"/>
        <w:numPr>
          <w:ilvl w:val="0"/>
          <w:numId w:val="8"/>
        </w:numPr>
        <w:jc w:val="both"/>
      </w:pPr>
      <w:r w:rsidRPr="00E5531D">
        <w:rPr>
          <w:sz w:val="24"/>
          <w:szCs w:val="24"/>
          <w:lang w:val="en-US"/>
        </w:rPr>
        <w:t xml:space="preserve">Multiple windows for OpenGL rendering. </w:t>
      </w:r>
    </w:p>
    <w:p w:rsidR="005E2D7C" w:rsidRDefault="005E2D7C" w:rsidP="003B2D1B">
      <w:pPr>
        <w:rPr>
          <w:b/>
          <w:bCs/>
          <w:sz w:val="32"/>
          <w:szCs w:val="32"/>
        </w:rPr>
      </w:pPr>
    </w:p>
    <w:p w:rsidR="006961B2" w:rsidRDefault="001B5844" w:rsidP="002C2193">
      <w:pPr>
        <w:jc w:val="center"/>
        <w:rPr>
          <w:b/>
          <w:bCs/>
          <w:sz w:val="28"/>
          <w:szCs w:val="28"/>
        </w:rPr>
      </w:pPr>
      <w:r>
        <w:rPr>
          <w:b/>
          <w:bCs/>
          <w:sz w:val="32"/>
          <w:szCs w:val="32"/>
        </w:rPr>
        <w:lastRenderedPageBreak/>
        <w:t xml:space="preserve">2. </w:t>
      </w:r>
      <w:r w:rsidR="006961B2">
        <w:rPr>
          <w:b/>
          <w:bCs/>
          <w:sz w:val="32"/>
          <w:szCs w:val="32"/>
        </w:rPr>
        <w:t>PROJECT DESCRIPTION</w:t>
      </w:r>
    </w:p>
    <w:p w:rsidR="006961B2" w:rsidRDefault="006961B2" w:rsidP="006961B2">
      <w:pPr>
        <w:jc w:val="both"/>
        <w:rPr>
          <w:b/>
          <w:bCs/>
          <w:sz w:val="28"/>
          <w:szCs w:val="28"/>
        </w:rPr>
      </w:pPr>
    </w:p>
    <w:p w:rsidR="006961B2" w:rsidRDefault="006961B2" w:rsidP="006961B2">
      <w:pPr>
        <w:jc w:val="both"/>
        <w:rPr>
          <w:b/>
          <w:bCs/>
          <w:sz w:val="28"/>
          <w:szCs w:val="28"/>
        </w:rPr>
      </w:pPr>
    </w:p>
    <w:p w:rsidR="00F3213E" w:rsidRDefault="006961B2" w:rsidP="006961B2">
      <w:pPr>
        <w:jc w:val="both"/>
        <w:rPr>
          <w:b/>
          <w:bCs/>
          <w:sz w:val="28"/>
          <w:szCs w:val="28"/>
        </w:rPr>
      </w:pPr>
      <w:r>
        <w:rPr>
          <w:b/>
          <w:bCs/>
          <w:sz w:val="28"/>
          <w:szCs w:val="28"/>
        </w:rPr>
        <w:t>2.1 SOFTWARE AND HARDWARE REQUIREMENT</w:t>
      </w:r>
    </w:p>
    <w:p w:rsidR="006961B2" w:rsidRDefault="006961B2" w:rsidP="006961B2">
      <w:pPr>
        <w:jc w:val="both"/>
      </w:pPr>
    </w:p>
    <w:p w:rsidR="006961B2" w:rsidRDefault="006961B2" w:rsidP="006961B2">
      <w:pPr>
        <w:widowControl w:val="0"/>
        <w:numPr>
          <w:ilvl w:val="1"/>
          <w:numId w:val="15"/>
        </w:numPr>
        <w:pBdr>
          <w:top w:val="nil"/>
          <w:left w:val="nil"/>
          <w:bottom w:val="nil"/>
          <w:right w:val="nil"/>
          <w:between w:val="nil"/>
          <w:bar w:val="nil"/>
        </w:pBdr>
        <w:spacing w:line="288" w:lineRule="auto"/>
        <w:jc w:val="both"/>
        <w:rPr>
          <w:sz w:val="29"/>
          <w:szCs w:val="29"/>
        </w:rPr>
      </w:pPr>
      <w:r>
        <w:t>Operating System : Ubuntu 14.04</w:t>
      </w:r>
    </w:p>
    <w:p w:rsidR="006961B2" w:rsidRPr="006961B2" w:rsidRDefault="006961B2" w:rsidP="006961B2">
      <w:pPr>
        <w:widowControl w:val="0"/>
        <w:numPr>
          <w:ilvl w:val="1"/>
          <w:numId w:val="16"/>
        </w:numPr>
        <w:pBdr>
          <w:top w:val="nil"/>
          <w:left w:val="nil"/>
          <w:bottom w:val="nil"/>
          <w:right w:val="nil"/>
          <w:between w:val="nil"/>
          <w:bar w:val="nil"/>
        </w:pBdr>
        <w:spacing w:line="288" w:lineRule="auto"/>
        <w:jc w:val="both"/>
        <w:rPr>
          <w:sz w:val="29"/>
          <w:szCs w:val="29"/>
        </w:rPr>
      </w:pPr>
      <w:r>
        <w:t>Code blocks with OpenGL libraries</w:t>
      </w:r>
    </w:p>
    <w:p w:rsidR="006961B2" w:rsidRPr="006961B2" w:rsidRDefault="006961B2" w:rsidP="006961B2">
      <w:pPr>
        <w:widowControl w:val="0"/>
        <w:numPr>
          <w:ilvl w:val="1"/>
          <w:numId w:val="18"/>
        </w:numPr>
        <w:pBdr>
          <w:top w:val="nil"/>
          <w:left w:val="nil"/>
          <w:bottom w:val="nil"/>
          <w:right w:val="nil"/>
          <w:between w:val="nil"/>
          <w:bar w:val="nil"/>
        </w:pBdr>
        <w:spacing w:line="288" w:lineRule="auto"/>
        <w:jc w:val="both"/>
        <w:rPr>
          <w:sz w:val="29"/>
          <w:szCs w:val="29"/>
        </w:rPr>
      </w:pPr>
      <w:r>
        <w:t>X86</w:t>
      </w:r>
    </w:p>
    <w:p w:rsidR="006961B2" w:rsidRDefault="006961B2" w:rsidP="006961B2">
      <w:pPr>
        <w:widowControl w:val="0"/>
        <w:numPr>
          <w:ilvl w:val="1"/>
          <w:numId w:val="20"/>
        </w:numPr>
        <w:pBdr>
          <w:top w:val="nil"/>
          <w:left w:val="nil"/>
          <w:bottom w:val="nil"/>
          <w:right w:val="nil"/>
          <w:between w:val="nil"/>
          <w:bar w:val="nil"/>
        </w:pBdr>
        <w:spacing w:line="288" w:lineRule="auto"/>
        <w:jc w:val="both"/>
        <w:rPr>
          <w:sz w:val="29"/>
          <w:szCs w:val="29"/>
        </w:rPr>
      </w:pPr>
      <w:r>
        <w:t>Mouse Driver</w:t>
      </w:r>
    </w:p>
    <w:p w:rsidR="006961B2" w:rsidRPr="006961B2" w:rsidRDefault="006961B2" w:rsidP="006961B2">
      <w:pPr>
        <w:widowControl w:val="0"/>
        <w:numPr>
          <w:ilvl w:val="1"/>
          <w:numId w:val="21"/>
        </w:numPr>
        <w:pBdr>
          <w:top w:val="nil"/>
          <w:left w:val="nil"/>
          <w:bottom w:val="nil"/>
          <w:right w:val="nil"/>
          <w:between w:val="nil"/>
          <w:bar w:val="nil"/>
        </w:pBdr>
        <w:spacing w:line="288" w:lineRule="auto"/>
        <w:jc w:val="both"/>
        <w:rPr>
          <w:sz w:val="29"/>
          <w:szCs w:val="29"/>
        </w:rPr>
      </w:pPr>
      <w:r>
        <w:t>Graphic Driver</w:t>
      </w:r>
    </w:p>
    <w:p w:rsidR="006961B2" w:rsidRDefault="006961B2" w:rsidP="006961B2">
      <w:pPr>
        <w:widowControl w:val="0"/>
        <w:numPr>
          <w:ilvl w:val="1"/>
          <w:numId w:val="10"/>
        </w:numPr>
        <w:pBdr>
          <w:top w:val="nil"/>
          <w:left w:val="nil"/>
          <w:bottom w:val="nil"/>
          <w:right w:val="nil"/>
          <w:between w:val="nil"/>
          <w:bar w:val="nil"/>
        </w:pBdr>
        <w:spacing w:line="288" w:lineRule="auto"/>
        <w:jc w:val="both"/>
        <w:rPr>
          <w:sz w:val="29"/>
          <w:szCs w:val="29"/>
        </w:rPr>
      </w:pPr>
      <w:r>
        <w:t>Main memory: 512 MB RAM</w:t>
      </w:r>
    </w:p>
    <w:p w:rsidR="006961B2" w:rsidRDefault="006961B2" w:rsidP="006961B2">
      <w:pPr>
        <w:widowControl w:val="0"/>
        <w:numPr>
          <w:ilvl w:val="1"/>
          <w:numId w:val="11"/>
        </w:numPr>
        <w:pBdr>
          <w:top w:val="nil"/>
          <w:left w:val="nil"/>
          <w:bottom w:val="nil"/>
          <w:right w:val="nil"/>
          <w:between w:val="nil"/>
          <w:bar w:val="nil"/>
        </w:pBdr>
        <w:spacing w:line="288" w:lineRule="auto"/>
        <w:jc w:val="both"/>
        <w:rPr>
          <w:sz w:val="29"/>
          <w:szCs w:val="29"/>
        </w:rPr>
      </w:pPr>
      <w:r>
        <w:t>Hard disk: 40 GB</w:t>
      </w:r>
    </w:p>
    <w:p w:rsidR="006961B2" w:rsidRDefault="006961B2" w:rsidP="006961B2">
      <w:pPr>
        <w:widowControl w:val="0"/>
        <w:numPr>
          <w:ilvl w:val="1"/>
          <w:numId w:val="12"/>
        </w:numPr>
        <w:pBdr>
          <w:top w:val="nil"/>
          <w:left w:val="nil"/>
          <w:bottom w:val="nil"/>
          <w:right w:val="nil"/>
          <w:between w:val="nil"/>
          <w:bar w:val="nil"/>
        </w:pBdr>
        <w:spacing w:line="288" w:lineRule="auto"/>
        <w:jc w:val="both"/>
        <w:rPr>
          <w:sz w:val="29"/>
          <w:szCs w:val="29"/>
        </w:rPr>
      </w:pPr>
      <w:r>
        <w:t>Hard disk speed in RPM: 5400 RPM</w:t>
      </w:r>
    </w:p>
    <w:p w:rsidR="006961B2" w:rsidRDefault="006961B2" w:rsidP="006961B2">
      <w:pPr>
        <w:widowControl w:val="0"/>
        <w:numPr>
          <w:ilvl w:val="1"/>
          <w:numId w:val="13"/>
        </w:numPr>
        <w:pBdr>
          <w:top w:val="nil"/>
          <w:left w:val="nil"/>
          <w:bottom w:val="nil"/>
          <w:right w:val="nil"/>
          <w:between w:val="nil"/>
          <w:bar w:val="nil"/>
        </w:pBdr>
        <w:spacing w:line="288" w:lineRule="auto"/>
        <w:jc w:val="both"/>
        <w:rPr>
          <w:sz w:val="29"/>
          <w:szCs w:val="29"/>
        </w:rPr>
      </w:pPr>
      <w:r>
        <w:t>Mouse : 2 or 3 button mouse</w:t>
      </w:r>
    </w:p>
    <w:p w:rsidR="006961B2" w:rsidRPr="006961B2" w:rsidRDefault="006961B2" w:rsidP="006961B2">
      <w:pPr>
        <w:widowControl w:val="0"/>
        <w:numPr>
          <w:ilvl w:val="1"/>
          <w:numId w:val="14"/>
        </w:numPr>
        <w:pBdr>
          <w:top w:val="nil"/>
          <w:left w:val="nil"/>
          <w:bottom w:val="nil"/>
          <w:right w:val="nil"/>
          <w:between w:val="nil"/>
          <w:bar w:val="nil"/>
        </w:pBdr>
        <w:spacing w:line="288" w:lineRule="auto"/>
        <w:jc w:val="both"/>
        <w:rPr>
          <w:b/>
          <w:bCs/>
          <w:sz w:val="29"/>
          <w:szCs w:val="29"/>
        </w:rPr>
      </w:pPr>
      <w:r>
        <w:t>Monitor: 1024*768 display resolution</w:t>
      </w:r>
    </w:p>
    <w:p w:rsidR="00F3213E" w:rsidRDefault="00F3213E" w:rsidP="00F3213E">
      <w:pPr>
        <w:widowControl w:val="0"/>
        <w:pBdr>
          <w:top w:val="nil"/>
          <w:left w:val="nil"/>
          <w:bottom w:val="nil"/>
          <w:right w:val="nil"/>
          <w:between w:val="nil"/>
          <w:bar w:val="nil"/>
        </w:pBdr>
        <w:spacing w:line="288" w:lineRule="auto"/>
        <w:jc w:val="both"/>
        <w:rPr>
          <w:sz w:val="29"/>
          <w:szCs w:val="29"/>
        </w:rPr>
      </w:pPr>
    </w:p>
    <w:p w:rsidR="001B5844" w:rsidRDefault="00F3213E" w:rsidP="00C77A42">
      <w:pPr>
        <w:widowControl w:val="0"/>
        <w:pBdr>
          <w:top w:val="nil"/>
          <w:left w:val="nil"/>
          <w:bottom w:val="nil"/>
          <w:right w:val="nil"/>
          <w:between w:val="nil"/>
          <w:bar w:val="nil"/>
        </w:pBdr>
        <w:spacing w:line="288" w:lineRule="auto"/>
        <w:jc w:val="both"/>
        <w:rPr>
          <w:b/>
          <w:sz w:val="28"/>
          <w:szCs w:val="28"/>
        </w:rPr>
      </w:pPr>
      <w:r w:rsidRPr="00C77A42">
        <w:rPr>
          <w:b/>
          <w:sz w:val="28"/>
          <w:szCs w:val="28"/>
        </w:rPr>
        <w:t>2.2</w:t>
      </w:r>
      <w:r w:rsidR="001B5844">
        <w:rPr>
          <w:b/>
          <w:sz w:val="28"/>
          <w:szCs w:val="28"/>
        </w:rPr>
        <w:t xml:space="preserve"> USER REQUIREMENT</w:t>
      </w:r>
    </w:p>
    <w:p w:rsidR="00C4071D" w:rsidRPr="00C77A42" w:rsidRDefault="00C4071D" w:rsidP="00C77A42">
      <w:pPr>
        <w:widowControl w:val="0"/>
        <w:pBdr>
          <w:top w:val="nil"/>
          <w:left w:val="nil"/>
          <w:bottom w:val="nil"/>
          <w:right w:val="nil"/>
          <w:between w:val="nil"/>
          <w:bar w:val="nil"/>
        </w:pBdr>
        <w:spacing w:line="288" w:lineRule="auto"/>
        <w:jc w:val="both"/>
        <w:rPr>
          <w:b/>
          <w:sz w:val="28"/>
          <w:szCs w:val="28"/>
        </w:rPr>
      </w:pPr>
    </w:p>
    <w:p w:rsidR="00C4071D" w:rsidRPr="005C6307" w:rsidRDefault="00C4071D" w:rsidP="00C4071D">
      <w:pPr>
        <w:numPr>
          <w:ilvl w:val="0"/>
          <w:numId w:val="28"/>
        </w:numPr>
        <w:suppressAutoHyphens w:val="0"/>
        <w:spacing w:line="360" w:lineRule="auto"/>
        <w:jc w:val="both"/>
        <w:rPr>
          <w:color w:val="000000"/>
        </w:rPr>
      </w:pPr>
      <w:r w:rsidRPr="005C6307">
        <w:rPr>
          <w:color w:val="000000"/>
        </w:rPr>
        <w:t>Easy to understand and should be simple.</w:t>
      </w:r>
    </w:p>
    <w:p w:rsidR="00C4071D" w:rsidRPr="005C6307" w:rsidRDefault="00C4071D" w:rsidP="00C4071D">
      <w:pPr>
        <w:numPr>
          <w:ilvl w:val="0"/>
          <w:numId w:val="28"/>
        </w:numPr>
        <w:suppressAutoHyphens w:val="0"/>
        <w:spacing w:line="360" w:lineRule="auto"/>
        <w:jc w:val="both"/>
        <w:rPr>
          <w:color w:val="000000"/>
        </w:rPr>
      </w:pPr>
      <w:r w:rsidRPr="005C6307">
        <w:rPr>
          <w:color w:val="000000"/>
        </w:rPr>
        <w:t>The built-in functions should be utilized to maximum extent.</w:t>
      </w:r>
    </w:p>
    <w:p w:rsidR="00C4071D" w:rsidRPr="005C6307" w:rsidRDefault="00C4071D" w:rsidP="00C4071D">
      <w:pPr>
        <w:numPr>
          <w:ilvl w:val="0"/>
          <w:numId w:val="28"/>
        </w:numPr>
        <w:suppressAutoHyphens w:val="0"/>
        <w:spacing w:line="360" w:lineRule="auto"/>
        <w:jc w:val="both"/>
        <w:rPr>
          <w:color w:val="000000"/>
        </w:rPr>
      </w:pPr>
      <w:r w:rsidRPr="005C6307">
        <w:rPr>
          <w:color w:val="000000"/>
        </w:rPr>
        <w:t>OpenGL library facilities should be used.</w:t>
      </w:r>
    </w:p>
    <w:p w:rsidR="00C77A42" w:rsidRPr="00C4071D" w:rsidRDefault="00C77A42" w:rsidP="00C77A42">
      <w:pPr>
        <w:widowControl w:val="0"/>
        <w:pBdr>
          <w:top w:val="nil"/>
          <w:left w:val="nil"/>
          <w:bottom w:val="nil"/>
          <w:right w:val="nil"/>
          <w:between w:val="nil"/>
          <w:bar w:val="nil"/>
        </w:pBdr>
        <w:spacing w:line="288" w:lineRule="auto"/>
        <w:jc w:val="both"/>
        <w:rPr>
          <w:b/>
          <w:szCs w:val="28"/>
        </w:rPr>
      </w:pPr>
    </w:p>
    <w:p w:rsidR="00C77A42" w:rsidRPr="00C77A42" w:rsidRDefault="00C77A42" w:rsidP="00C77A42">
      <w:pPr>
        <w:widowControl w:val="0"/>
        <w:pBdr>
          <w:top w:val="nil"/>
          <w:left w:val="nil"/>
          <w:bottom w:val="nil"/>
          <w:right w:val="nil"/>
          <w:between w:val="nil"/>
          <w:bar w:val="nil"/>
        </w:pBdr>
        <w:spacing w:line="288" w:lineRule="auto"/>
        <w:jc w:val="both"/>
        <w:rPr>
          <w:szCs w:val="28"/>
        </w:rPr>
      </w:pPr>
    </w:p>
    <w:p w:rsidR="000F78B0" w:rsidRDefault="000F78B0" w:rsidP="000F78B0"/>
    <w:p w:rsidR="00911CC9" w:rsidRDefault="00911CC9" w:rsidP="000F78B0"/>
    <w:p w:rsidR="00F3213E" w:rsidRDefault="00F3213E" w:rsidP="000F78B0"/>
    <w:p w:rsidR="00F3213E" w:rsidRDefault="00F3213E" w:rsidP="000F78B0"/>
    <w:p w:rsidR="00F3213E" w:rsidRDefault="00F3213E" w:rsidP="000F78B0"/>
    <w:p w:rsidR="00F3213E" w:rsidRDefault="00F3213E" w:rsidP="000F78B0"/>
    <w:p w:rsidR="00F3213E" w:rsidRDefault="00F3213E" w:rsidP="000F78B0"/>
    <w:p w:rsidR="00F3213E" w:rsidRDefault="00F3213E" w:rsidP="000F78B0"/>
    <w:p w:rsidR="00F3213E" w:rsidRDefault="00F3213E" w:rsidP="000F78B0"/>
    <w:p w:rsidR="00F3213E" w:rsidRDefault="00F3213E" w:rsidP="000F78B0"/>
    <w:p w:rsidR="00F3213E" w:rsidRDefault="00F3213E" w:rsidP="000F78B0"/>
    <w:p w:rsidR="003B2D1B" w:rsidRDefault="003B2D1B" w:rsidP="000F78B0"/>
    <w:p w:rsidR="003B2D1B" w:rsidRDefault="003B2D1B" w:rsidP="000F78B0"/>
    <w:p w:rsidR="001B5844" w:rsidRDefault="001B5844" w:rsidP="001B5844"/>
    <w:p w:rsidR="002C2193" w:rsidRDefault="001B5844" w:rsidP="001B5844">
      <w:pPr>
        <w:jc w:val="center"/>
        <w:rPr>
          <w:b/>
          <w:sz w:val="32"/>
          <w:szCs w:val="32"/>
        </w:rPr>
      </w:pPr>
      <w:r>
        <w:rPr>
          <w:b/>
          <w:sz w:val="32"/>
          <w:szCs w:val="32"/>
        </w:rPr>
        <w:lastRenderedPageBreak/>
        <w:t>3.</w:t>
      </w:r>
      <w:r w:rsidRPr="002C2193">
        <w:rPr>
          <w:b/>
          <w:sz w:val="32"/>
          <w:szCs w:val="32"/>
        </w:rPr>
        <w:t xml:space="preserve"> API’s</w:t>
      </w:r>
      <w:r w:rsidR="008D30DD">
        <w:rPr>
          <w:b/>
          <w:sz w:val="32"/>
          <w:szCs w:val="32"/>
        </w:rPr>
        <w:t xml:space="preserve"> DESCRIPTION</w:t>
      </w:r>
    </w:p>
    <w:p w:rsidR="001B5844" w:rsidRPr="001B5844" w:rsidRDefault="001B5844" w:rsidP="001B5844">
      <w:pPr>
        <w:jc w:val="center"/>
        <w:rPr>
          <w:b/>
          <w:sz w:val="32"/>
          <w:szCs w:val="32"/>
        </w:rPr>
      </w:pPr>
    </w:p>
    <w:p w:rsidR="001B5844" w:rsidRPr="00A024EB" w:rsidRDefault="001B5844" w:rsidP="00D170B9">
      <w:pPr>
        <w:tabs>
          <w:tab w:val="left" w:pos="2708"/>
        </w:tabs>
        <w:spacing w:line="360" w:lineRule="auto"/>
        <w:jc w:val="both"/>
        <w:rPr>
          <w:b/>
          <w:iCs/>
        </w:rPr>
      </w:pPr>
      <w:r w:rsidRPr="00A024EB">
        <w:rPr>
          <w:b/>
          <w:iCs/>
        </w:rPr>
        <w:t>myinit():</w:t>
      </w:r>
    </w:p>
    <w:p w:rsidR="001B5844" w:rsidRPr="004619E1" w:rsidRDefault="001B5844" w:rsidP="00D170B9">
      <w:pPr>
        <w:tabs>
          <w:tab w:val="left" w:pos="2708"/>
        </w:tabs>
        <w:spacing w:line="360" w:lineRule="auto"/>
        <w:jc w:val="both"/>
        <w:rPr>
          <w:iCs/>
        </w:rPr>
      </w:pPr>
      <w:r w:rsidRPr="004619E1">
        <w:rPr>
          <w:iCs/>
        </w:rPr>
        <w:t>This function initializes light source for ambient, diffuse and specular types.</w:t>
      </w:r>
    </w:p>
    <w:p w:rsidR="001B5844" w:rsidRDefault="001B5844" w:rsidP="00D170B9">
      <w:pPr>
        <w:tabs>
          <w:tab w:val="left" w:pos="2708"/>
        </w:tabs>
        <w:spacing w:line="360" w:lineRule="auto"/>
        <w:jc w:val="both"/>
        <w:rPr>
          <w:iCs/>
          <w:sz w:val="22"/>
          <w:szCs w:val="22"/>
        </w:rPr>
      </w:pPr>
    </w:p>
    <w:p w:rsidR="001B5844" w:rsidRPr="00A024EB" w:rsidRDefault="001B5844" w:rsidP="00D170B9">
      <w:pPr>
        <w:tabs>
          <w:tab w:val="left" w:pos="2708"/>
        </w:tabs>
        <w:spacing w:line="360" w:lineRule="auto"/>
        <w:jc w:val="both"/>
        <w:rPr>
          <w:b/>
          <w:iCs/>
        </w:rPr>
      </w:pPr>
      <w:r w:rsidRPr="00A024EB">
        <w:rPr>
          <w:b/>
          <w:iCs/>
        </w:rPr>
        <w:t>glutInit(&amp;argc,argv)</w:t>
      </w:r>
    </w:p>
    <w:p w:rsidR="001B5844" w:rsidRDefault="001B5844" w:rsidP="00D170B9">
      <w:pPr>
        <w:tabs>
          <w:tab w:val="left" w:pos="2708"/>
        </w:tabs>
        <w:spacing w:line="360" w:lineRule="auto"/>
        <w:jc w:val="both"/>
        <w:rPr>
          <w:iCs/>
        </w:rPr>
      </w:pPr>
      <w:r>
        <w:rPr>
          <w:iCs/>
        </w:rPr>
        <w:t>glutInit will initialize the GLUT library and negotiate a session with the window system. During this process, glutInit may cause the termination of the GLUT program with an error message to the user if GLUT cannot be properly initialized.</w:t>
      </w:r>
    </w:p>
    <w:p w:rsidR="001B5844" w:rsidRPr="00884592" w:rsidRDefault="001B5844" w:rsidP="00D170B9">
      <w:pPr>
        <w:tabs>
          <w:tab w:val="left" w:pos="2708"/>
        </w:tabs>
        <w:spacing w:line="360" w:lineRule="auto"/>
        <w:jc w:val="both"/>
        <w:rPr>
          <w:b/>
          <w:iCs/>
        </w:rPr>
      </w:pPr>
      <w:r>
        <w:rPr>
          <w:b/>
          <w:iCs/>
        </w:rPr>
        <w:t>Argc:</w:t>
      </w:r>
      <w:r>
        <w:rPr>
          <w:iCs/>
        </w:rPr>
        <w:t xml:space="preserve"> A pointer to the program’s unmodified argc variable from main. Upon return, the value pointed by argc will be updated, because glutInit extracts any command line options intended for the GLUT library.</w:t>
      </w:r>
      <w:r>
        <w:rPr>
          <w:b/>
          <w:iCs/>
        </w:rPr>
        <w:t xml:space="preserve"> </w:t>
      </w:r>
    </w:p>
    <w:p w:rsidR="001B5844" w:rsidRDefault="001B5844" w:rsidP="00D170B9">
      <w:pPr>
        <w:tabs>
          <w:tab w:val="left" w:pos="2708"/>
        </w:tabs>
        <w:spacing w:line="360" w:lineRule="auto"/>
        <w:jc w:val="both"/>
        <w:rPr>
          <w:b/>
          <w:i/>
          <w:iCs/>
          <w:sz w:val="22"/>
          <w:szCs w:val="22"/>
        </w:rPr>
      </w:pPr>
    </w:p>
    <w:p w:rsidR="001B5844" w:rsidRPr="00A024EB" w:rsidRDefault="001B5844" w:rsidP="00D170B9">
      <w:pPr>
        <w:tabs>
          <w:tab w:val="left" w:pos="2708"/>
        </w:tabs>
        <w:spacing w:line="360" w:lineRule="auto"/>
        <w:jc w:val="both"/>
        <w:rPr>
          <w:b/>
          <w:iCs/>
        </w:rPr>
      </w:pPr>
      <w:r w:rsidRPr="00A024EB">
        <w:rPr>
          <w:b/>
          <w:iCs/>
        </w:rPr>
        <w:t>display():</w:t>
      </w:r>
    </w:p>
    <w:p w:rsidR="001B5844" w:rsidRPr="004619E1" w:rsidRDefault="001B5844" w:rsidP="00D170B9">
      <w:pPr>
        <w:tabs>
          <w:tab w:val="left" w:pos="2708"/>
        </w:tabs>
        <w:spacing w:line="360" w:lineRule="auto"/>
        <w:jc w:val="both"/>
        <w:rPr>
          <w:iCs/>
        </w:rPr>
      </w:pPr>
      <w:r w:rsidRPr="004619E1">
        <w:rPr>
          <w:iCs/>
        </w:rPr>
        <w:t>This function creates and translates all the objects in a specified location in a particular order and also rotates the objects in different axes.</w:t>
      </w:r>
    </w:p>
    <w:p w:rsidR="001B5844" w:rsidRPr="004619E1" w:rsidRDefault="001B5844" w:rsidP="00D170B9">
      <w:pPr>
        <w:tabs>
          <w:tab w:val="left" w:pos="2708"/>
        </w:tabs>
        <w:spacing w:line="360" w:lineRule="auto"/>
        <w:jc w:val="both"/>
        <w:rPr>
          <w:iCs/>
        </w:rPr>
      </w:pPr>
      <w:r w:rsidRPr="004619E1">
        <w:rPr>
          <w:iCs/>
        </w:rPr>
        <w:t>glClear(GL_COLOR_BUFFER_BIT);</w:t>
      </w:r>
    </w:p>
    <w:p w:rsidR="001B5844" w:rsidRPr="004619E1" w:rsidRDefault="001B5844" w:rsidP="00D170B9">
      <w:pPr>
        <w:tabs>
          <w:tab w:val="left" w:pos="2708"/>
        </w:tabs>
        <w:spacing w:line="360" w:lineRule="auto"/>
        <w:jc w:val="both"/>
        <w:rPr>
          <w:iCs/>
        </w:rPr>
      </w:pPr>
      <w:r w:rsidRPr="004619E1">
        <w:rPr>
          <w:iCs/>
        </w:rPr>
        <w:t>glFlush();</w:t>
      </w:r>
    </w:p>
    <w:p w:rsidR="001B5844" w:rsidRPr="00BC1FF3" w:rsidRDefault="001B5844" w:rsidP="00D170B9">
      <w:pPr>
        <w:tabs>
          <w:tab w:val="left" w:pos="2708"/>
        </w:tabs>
        <w:spacing w:line="360" w:lineRule="auto"/>
        <w:jc w:val="both"/>
        <w:rPr>
          <w:b/>
          <w:i/>
          <w:iCs/>
        </w:rPr>
      </w:pPr>
    </w:p>
    <w:p w:rsidR="001B5844" w:rsidRPr="00A024EB" w:rsidRDefault="001B5844" w:rsidP="00D170B9">
      <w:pPr>
        <w:tabs>
          <w:tab w:val="left" w:pos="2708"/>
        </w:tabs>
        <w:spacing w:line="360" w:lineRule="auto"/>
        <w:jc w:val="both"/>
        <w:rPr>
          <w:b/>
          <w:iCs/>
        </w:rPr>
      </w:pPr>
      <w:r w:rsidRPr="00A024EB">
        <w:rPr>
          <w:b/>
          <w:iCs/>
        </w:rPr>
        <w:t>glMatrixMode ():</w:t>
      </w:r>
    </w:p>
    <w:p w:rsidR="001B5844" w:rsidRPr="004619E1" w:rsidRDefault="001B5844" w:rsidP="00D170B9">
      <w:pPr>
        <w:tabs>
          <w:tab w:val="left" w:pos="2708"/>
        </w:tabs>
        <w:spacing w:line="360" w:lineRule="auto"/>
        <w:jc w:val="both"/>
        <w:rPr>
          <w:iCs/>
        </w:rPr>
      </w:pPr>
      <w:r w:rsidRPr="00D23DF9">
        <w:rPr>
          <w:iCs/>
        </w:rPr>
        <w:t>Specifies which matrix stack is the target for subsequent matrix operations. Three values are accepted: GL_MODELVIEW, GL_PROJECTION, and</w:t>
      </w:r>
      <w:r>
        <w:rPr>
          <w:iCs/>
        </w:rPr>
        <w:t xml:space="preserve"> </w:t>
      </w:r>
      <w:r w:rsidRPr="00D23DF9">
        <w:rPr>
          <w:iCs/>
        </w:rPr>
        <w:t>GL_TEXTURE. The initial value i</w:t>
      </w:r>
      <w:r>
        <w:rPr>
          <w:iCs/>
        </w:rPr>
        <w:t xml:space="preserve">s GL_MODELVIEW.Additionally, if </w:t>
      </w:r>
      <w:r w:rsidRPr="00D23DF9">
        <w:rPr>
          <w:iCs/>
        </w:rPr>
        <w:t>the ARB_imaging extension is</w:t>
      </w:r>
      <w:r>
        <w:rPr>
          <w:iCs/>
        </w:rPr>
        <w:t xml:space="preserve"> </w:t>
      </w:r>
      <w:r w:rsidRPr="00D23DF9">
        <w:rPr>
          <w:iCs/>
        </w:rPr>
        <w:t>supported</w:t>
      </w:r>
      <w:r>
        <w:rPr>
          <w:iCs/>
        </w:rPr>
        <w:t xml:space="preserve"> </w:t>
      </w:r>
      <w:r w:rsidRPr="00D23DF9">
        <w:rPr>
          <w:iCs/>
        </w:rPr>
        <w:t>GL_COLOR is also accepted</w:t>
      </w:r>
      <w:r w:rsidRPr="004619E1">
        <w:rPr>
          <w:iCs/>
        </w:rPr>
        <w:t>.</w:t>
      </w:r>
    </w:p>
    <w:p w:rsidR="001B5844" w:rsidRPr="004619E1" w:rsidRDefault="001B5844" w:rsidP="00D170B9">
      <w:pPr>
        <w:tabs>
          <w:tab w:val="left" w:pos="2708"/>
        </w:tabs>
        <w:spacing w:line="360" w:lineRule="auto"/>
        <w:jc w:val="both"/>
        <w:rPr>
          <w:iCs/>
        </w:rPr>
      </w:pPr>
    </w:p>
    <w:p w:rsidR="001B5844" w:rsidRPr="00A024EB" w:rsidRDefault="001B5844" w:rsidP="00D170B9">
      <w:pPr>
        <w:tabs>
          <w:tab w:val="left" w:pos="2708"/>
        </w:tabs>
        <w:spacing w:line="360" w:lineRule="auto"/>
        <w:jc w:val="both"/>
        <w:rPr>
          <w:b/>
          <w:iCs/>
        </w:rPr>
      </w:pPr>
      <w:r w:rsidRPr="00A024EB">
        <w:rPr>
          <w:b/>
          <w:iCs/>
        </w:rPr>
        <w:t>MainLoop():</w:t>
      </w:r>
    </w:p>
    <w:p w:rsidR="001B5844" w:rsidRPr="004619E1" w:rsidRDefault="001B5844" w:rsidP="00D170B9">
      <w:pPr>
        <w:tabs>
          <w:tab w:val="left" w:pos="2708"/>
        </w:tabs>
        <w:spacing w:line="360" w:lineRule="auto"/>
        <w:jc w:val="both"/>
        <w:rPr>
          <w:iCs/>
        </w:rPr>
      </w:pPr>
      <w:r w:rsidRPr="004619E1">
        <w:rPr>
          <w:iCs/>
        </w:rPr>
        <w:t>This function whose execution will cause the program to begin an event processing loop.</w:t>
      </w:r>
    </w:p>
    <w:p w:rsidR="001B5844" w:rsidRPr="007E6384" w:rsidRDefault="001B5844" w:rsidP="00D170B9">
      <w:pPr>
        <w:tabs>
          <w:tab w:val="left" w:pos="2708"/>
        </w:tabs>
        <w:spacing w:line="360" w:lineRule="auto"/>
        <w:jc w:val="both"/>
        <w:rPr>
          <w:b/>
          <w:iCs/>
          <w:sz w:val="22"/>
          <w:szCs w:val="22"/>
        </w:rPr>
      </w:pPr>
    </w:p>
    <w:p w:rsidR="001B5844" w:rsidRPr="00A024EB" w:rsidRDefault="001B5844" w:rsidP="00D170B9">
      <w:pPr>
        <w:tabs>
          <w:tab w:val="left" w:pos="2708"/>
        </w:tabs>
        <w:spacing w:line="360" w:lineRule="auto"/>
        <w:jc w:val="both"/>
        <w:rPr>
          <w:b/>
          <w:iCs/>
        </w:rPr>
      </w:pPr>
      <w:r w:rsidRPr="00A024EB">
        <w:rPr>
          <w:b/>
          <w:iCs/>
        </w:rPr>
        <w:t>PushMatrix():</w:t>
      </w:r>
    </w:p>
    <w:p w:rsidR="001B5844" w:rsidRPr="00D944CD" w:rsidRDefault="001B5844" w:rsidP="00D170B9">
      <w:pPr>
        <w:tabs>
          <w:tab w:val="left" w:pos="2708"/>
        </w:tabs>
        <w:spacing w:line="360" w:lineRule="auto"/>
        <w:jc w:val="both"/>
        <w:rPr>
          <w:iCs/>
        </w:rPr>
      </w:pPr>
      <w:r w:rsidRPr="004619E1">
        <w:rPr>
          <w:iCs/>
        </w:rPr>
        <w:t>Save the present values of attributes and matrices placing ,or pushing on the top of the stack</w:t>
      </w:r>
      <w:r w:rsidRPr="000A1DD8">
        <w:rPr>
          <w:iCs/>
        </w:rPr>
        <w:t>.</w:t>
      </w:r>
    </w:p>
    <w:p w:rsidR="001B5844" w:rsidRPr="00A024EB" w:rsidRDefault="001B5844" w:rsidP="00D170B9">
      <w:pPr>
        <w:tabs>
          <w:tab w:val="left" w:pos="2708"/>
        </w:tabs>
        <w:spacing w:line="360" w:lineRule="auto"/>
        <w:jc w:val="both"/>
        <w:rPr>
          <w:b/>
          <w:iCs/>
        </w:rPr>
      </w:pPr>
      <w:r w:rsidRPr="00A024EB">
        <w:rPr>
          <w:b/>
          <w:iCs/>
        </w:rPr>
        <w:lastRenderedPageBreak/>
        <w:t>PopMatrix():</w:t>
      </w:r>
    </w:p>
    <w:p w:rsidR="001B5844" w:rsidRPr="004619E1" w:rsidRDefault="001B5844" w:rsidP="00D170B9">
      <w:pPr>
        <w:tabs>
          <w:tab w:val="left" w:pos="2708"/>
        </w:tabs>
        <w:spacing w:line="360" w:lineRule="auto"/>
        <w:jc w:val="both"/>
        <w:rPr>
          <w:iCs/>
        </w:rPr>
      </w:pPr>
      <w:r w:rsidRPr="004619E1">
        <w:rPr>
          <w:iCs/>
        </w:rPr>
        <w:t>We can recover them by removing them from stack</w:t>
      </w:r>
      <w:r>
        <w:rPr>
          <w:iCs/>
        </w:rPr>
        <w:t>.</w:t>
      </w:r>
    </w:p>
    <w:p w:rsidR="001B5844" w:rsidRPr="007E6384" w:rsidRDefault="001B5844" w:rsidP="00D170B9">
      <w:pPr>
        <w:tabs>
          <w:tab w:val="left" w:pos="2708"/>
        </w:tabs>
        <w:spacing w:line="360" w:lineRule="auto"/>
        <w:jc w:val="both"/>
        <w:rPr>
          <w:b/>
          <w:iCs/>
          <w:sz w:val="22"/>
          <w:szCs w:val="22"/>
        </w:rPr>
      </w:pPr>
    </w:p>
    <w:p w:rsidR="001B5844" w:rsidRPr="00A024EB" w:rsidRDefault="001B5844" w:rsidP="00D170B9">
      <w:pPr>
        <w:tabs>
          <w:tab w:val="left" w:pos="2708"/>
        </w:tabs>
        <w:spacing w:line="360" w:lineRule="auto"/>
        <w:jc w:val="both"/>
        <w:rPr>
          <w:b/>
          <w:iCs/>
        </w:rPr>
      </w:pPr>
      <w:r w:rsidRPr="00A024EB">
        <w:rPr>
          <w:b/>
          <w:iCs/>
        </w:rPr>
        <w:t>Translated();</w:t>
      </w:r>
    </w:p>
    <w:p w:rsidR="001B5844" w:rsidRPr="004619E1" w:rsidRDefault="001B5844" w:rsidP="00D170B9">
      <w:pPr>
        <w:tabs>
          <w:tab w:val="left" w:pos="2708"/>
        </w:tabs>
        <w:spacing w:line="360" w:lineRule="auto"/>
        <w:jc w:val="both"/>
        <w:rPr>
          <w:iCs/>
        </w:rPr>
      </w:pPr>
      <w:r w:rsidRPr="004619E1">
        <w:rPr>
          <w:iCs/>
        </w:rPr>
        <w:t>In translate function  the variables are  components of the displacement  vector.</w:t>
      </w:r>
    </w:p>
    <w:p w:rsidR="001B5844" w:rsidRPr="004619E1" w:rsidRDefault="001B5844" w:rsidP="00D170B9">
      <w:pPr>
        <w:tabs>
          <w:tab w:val="left" w:pos="2708"/>
        </w:tabs>
        <w:spacing w:line="360" w:lineRule="auto"/>
        <w:jc w:val="both"/>
        <w:rPr>
          <w:iCs/>
          <w:sz w:val="22"/>
          <w:szCs w:val="22"/>
        </w:rPr>
      </w:pPr>
    </w:p>
    <w:p w:rsidR="001B5844" w:rsidRPr="00A024EB" w:rsidRDefault="001B5844" w:rsidP="00D170B9">
      <w:pPr>
        <w:tabs>
          <w:tab w:val="left" w:pos="2708"/>
        </w:tabs>
        <w:spacing w:line="360" w:lineRule="auto"/>
        <w:jc w:val="both"/>
        <w:rPr>
          <w:b/>
          <w:iCs/>
        </w:rPr>
      </w:pPr>
      <w:r w:rsidRPr="00A024EB">
        <w:rPr>
          <w:b/>
          <w:iCs/>
        </w:rPr>
        <w:t>main():</w:t>
      </w:r>
    </w:p>
    <w:p w:rsidR="001B5844" w:rsidRPr="004619E1" w:rsidRDefault="001B5844" w:rsidP="00D170B9">
      <w:pPr>
        <w:tabs>
          <w:tab w:val="left" w:pos="2708"/>
        </w:tabs>
        <w:spacing w:line="360" w:lineRule="auto"/>
        <w:jc w:val="both"/>
        <w:rPr>
          <w:iCs/>
        </w:rPr>
      </w:pPr>
      <w:r w:rsidRPr="004619E1">
        <w:rPr>
          <w:iCs/>
        </w:rPr>
        <w:t>The execution of the program starts from this function. It initializes the graphics system and includes many callback functions.</w:t>
      </w:r>
    </w:p>
    <w:p w:rsidR="001B5844" w:rsidRPr="004619E1" w:rsidRDefault="001B5844" w:rsidP="00D170B9">
      <w:pPr>
        <w:tabs>
          <w:tab w:val="left" w:pos="2708"/>
        </w:tabs>
        <w:spacing w:line="360" w:lineRule="auto"/>
        <w:jc w:val="both"/>
        <w:rPr>
          <w:i/>
          <w:iCs/>
          <w:sz w:val="22"/>
          <w:szCs w:val="22"/>
        </w:rPr>
      </w:pPr>
    </w:p>
    <w:p w:rsidR="001B5844" w:rsidRPr="00A024EB" w:rsidRDefault="001B5844" w:rsidP="00D170B9">
      <w:pPr>
        <w:tabs>
          <w:tab w:val="left" w:pos="2708"/>
        </w:tabs>
        <w:spacing w:line="360" w:lineRule="auto"/>
        <w:jc w:val="both"/>
        <w:rPr>
          <w:b/>
          <w:iCs/>
        </w:rPr>
      </w:pPr>
      <w:r w:rsidRPr="00A024EB">
        <w:rPr>
          <w:b/>
          <w:iCs/>
        </w:rPr>
        <w:t>glLoadIdentity ():</w:t>
      </w:r>
    </w:p>
    <w:p w:rsidR="001B5844" w:rsidRPr="000A1DD8" w:rsidRDefault="001B5844" w:rsidP="00D47016">
      <w:pPr>
        <w:tabs>
          <w:tab w:val="left" w:pos="2708"/>
        </w:tabs>
        <w:jc w:val="both"/>
        <w:rPr>
          <w:iCs/>
        </w:rPr>
      </w:pPr>
      <w:r w:rsidRPr="000A1DD8">
        <w:rPr>
          <w:iCs/>
        </w:rPr>
        <w:t>glLoadIdentity replaces the current matrix with the identity matrix. It is semantically equivalent to calling </w:t>
      </w:r>
      <w:hyperlink r:id="rId11" w:history="1">
        <w:r w:rsidRPr="000A1DD8">
          <w:rPr>
            <w:iCs/>
          </w:rPr>
          <w:t>glLoadMatrix</w:t>
        </w:r>
      </w:hyperlink>
      <w:r w:rsidRPr="000A1DD8">
        <w:rPr>
          <w:iCs/>
        </w:rPr>
        <w:t> with the identity matrix</w:t>
      </w:r>
    </w:p>
    <w:p w:rsidR="001B5844" w:rsidRDefault="001B5844" w:rsidP="00D47016">
      <w:pPr>
        <w:suppressAutoHyphens w:val="0"/>
        <w:jc w:val="both"/>
        <w:rPr>
          <w:color w:val="000000"/>
          <w:sz w:val="27"/>
          <w:szCs w:val="27"/>
          <w:lang w:val="en-IN" w:eastAsia="en-IN"/>
        </w:rPr>
      </w:pPr>
      <w:r w:rsidRPr="00061C47">
        <w:rPr>
          <w:color w:val="000000"/>
          <w:sz w:val="27"/>
          <w:szCs w:val="27"/>
          <w:lang w:val="en-IN" w:eastAsia="en-IN"/>
        </w:rPr>
        <w:t>1</w:t>
      </w:r>
      <w:r w:rsidRPr="00061C47">
        <w:rPr>
          <w:color w:val="000000"/>
          <w:sz w:val="27"/>
          <w:lang w:val="en-IN" w:eastAsia="en-IN"/>
        </w:rPr>
        <w:t> </w:t>
      </w:r>
      <w:r w:rsidRPr="00061C47">
        <w:rPr>
          <w:color w:val="000000"/>
          <w:sz w:val="27"/>
          <w:szCs w:val="27"/>
          <w:lang w:val="en-IN" w:eastAsia="en-IN"/>
        </w:rPr>
        <w:t>0</w:t>
      </w:r>
      <w:r w:rsidRPr="00061C47">
        <w:rPr>
          <w:color w:val="000000"/>
          <w:sz w:val="27"/>
          <w:lang w:val="en-IN" w:eastAsia="en-IN"/>
        </w:rPr>
        <w:t> </w:t>
      </w:r>
      <w:r w:rsidRPr="00061C47">
        <w:rPr>
          <w:color w:val="000000"/>
          <w:sz w:val="27"/>
          <w:szCs w:val="27"/>
          <w:lang w:val="en-IN" w:eastAsia="en-IN"/>
        </w:rPr>
        <w:t>0</w:t>
      </w:r>
      <w:r w:rsidRPr="00061C47">
        <w:rPr>
          <w:color w:val="000000"/>
          <w:sz w:val="27"/>
          <w:lang w:val="en-IN" w:eastAsia="en-IN"/>
        </w:rPr>
        <w:t> </w:t>
      </w:r>
      <w:r w:rsidRPr="00061C47">
        <w:rPr>
          <w:color w:val="000000"/>
          <w:sz w:val="27"/>
          <w:szCs w:val="27"/>
          <w:lang w:val="en-IN" w:eastAsia="en-IN"/>
        </w:rPr>
        <w:t>0</w:t>
      </w:r>
    </w:p>
    <w:p w:rsidR="001B5844" w:rsidRDefault="001B5844" w:rsidP="00D47016">
      <w:pPr>
        <w:suppressAutoHyphens w:val="0"/>
        <w:jc w:val="both"/>
        <w:rPr>
          <w:color w:val="000000"/>
          <w:sz w:val="27"/>
          <w:lang w:val="en-IN" w:eastAsia="en-IN"/>
        </w:rPr>
      </w:pPr>
      <w:r w:rsidRPr="00061C47">
        <w:rPr>
          <w:color w:val="000000"/>
          <w:sz w:val="27"/>
          <w:szCs w:val="27"/>
          <w:lang w:val="en-IN" w:eastAsia="en-IN"/>
        </w:rPr>
        <w:t>0</w:t>
      </w:r>
      <w:r w:rsidRPr="00061C47">
        <w:rPr>
          <w:color w:val="000000"/>
          <w:sz w:val="27"/>
          <w:lang w:val="en-IN" w:eastAsia="en-IN"/>
        </w:rPr>
        <w:t> </w:t>
      </w:r>
      <w:r w:rsidRPr="00061C47">
        <w:rPr>
          <w:color w:val="000000"/>
          <w:sz w:val="27"/>
          <w:szCs w:val="27"/>
          <w:lang w:val="en-IN" w:eastAsia="en-IN"/>
        </w:rPr>
        <w:t>1</w:t>
      </w:r>
      <w:r w:rsidRPr="00061C47">
        <w:rPr>
          <w:color w:val="000000"/>
          <w:sz w:val="27"/>
          <w:lang w:val="en-IN" w:eastAsia="en-IN"/>
        </w:rPr>
        <w:t> </w:t>
      </w:r>
      <w:r w:rsidRPr="00061C47">
        <w:rPr>
          <w:color w:val="000000"/>
          <w:sz w:val="27"/>
          <w:szCs w:val="27"/>
          <w:lang w:val="en-IN" w:eastAsia="en-IN"/>
        </w:rPr>
        <w:t>0</w:t>
      </w:r>
      <w:r w:rsidRPr="00061C47">
        <w:rPr>
          <w:color w:val="000000"/>
          <w:sz w:val="27"/>
          <w:lang w:val="en-IN" w:eastAsia="en-IN"/>
        </w:rPr>
        <w:t> </w:t>
      </w:r>
      <w:r w:rsidRPr="00061C47">
        <w:rPr>
          <w:color w:val="000000"/>
          <w:sz w:val="27"/>
          <w:szCs w:val="27"/>
          <w:lang w:val="en-IN" w:eastAsia="en-IN"/>
        </w:rPr>
        <w:t>0</w:t>
      </w:r>
      <w:r w:rsidRPr="00061C47">
        <w:rPr>
          <w:color w:val="000000"/>
          <w:sz w:val="27"/>
          <w:lang w:val="en-IN" w:eastAsia="en-IN"/>
        </w:rPr>
        <w:t> </w:t>
      </w:r>
    </w:p>
    <w:p w:rsidR="001B5844" w:rsidRDefault="001B5844" w:rsidP="00D47016">
      <w:pPr>
        <w:suppressAutoHyphens w:val="0"/>
        <w:jc w:val="both"/>
        <w:rPr>
          <w:color w:val="000000"/>
          <w:sz w:val="27"/>
          <w:lang w:val="en-IN" w:eastAsia="en-IN"/>
        </w:rPr>
      </w:pPr>
      <w:r w:rsidRPr="00061C47">
        <w:rPr>
          <w:color w:val="000000"/>
          <w:sz w:val="27"/>
          <w:szCs w:val="27"/>
          <w:lang w:val="en-IN" w:eastAsia="en-IN"/>
        </w:rPr>
        <w:t>0</w:t>
      </w:r>
      <w:r w:rsidRPr="00061C47">
        <w:rPr>
          <w:color w:val="000000"/>
          <w:sz w:val="27"/>
          <w:lang w:val="en-IN" w:eastAsia="en-IN"/>
        </w:rPr>
        <w:t> </w:t>
      </w:r>
      <w:r w:rsidRPr="00061C47">
        <w:rPr>
          <w:color w:val="000000"/>
          <w:sz w:val="27"/>
          <w:szCs w:val="27"/>
          <w:lang w:val="en-IN" w:eastAsia="en-IN"/>
        </w:rPr>
        <w:t>0</w:t>
      </w:r>
      <w:r w:rsidRPr="00061C47">
        <w:rPr>
          <w:color w:val="000000"/>
          <w:sz w:val="27"/>
          <w:lang w:val="en-IN" w:eastAsia="en-IN"/>
        </w:rPr>
        <w:t> </w:t>
      </w:r>
      <w:r w:rsidRPr="00061C47">
        <w:rPr>
          <w:color w:val="000000"/>
          <w:sz w:val="27"/>
          <w:szCs w:val="27"/>
          <w:lang w:val="en-IN" w:eastAsia="en-IN"/>
        </w:rPr>
        <w:t>1</w:t>
      </w:r>
      <w:r w:rsidRPr="00061C47">
        <w:rPr>
          <w:color w:val="000000"/>
          <w:sz w:val="27"/>
          <w:lang w:val="en-IN" w:eastAsia="en-IN"/>
        </w:rPr>
        <w:t> </w:t>
      </w:r>
      <w:r w:rsidRPr="00061C47">
        <w:rPr>
          <w:color w:val="000000"/>
          <w:sz w:val="27"/>
          <w:szCs w:val="27"/>
          <w:lang w:val="en-IN" w:eastAsia="en-IN"/>
        </w:rPr>
        <w:t>0</w:t>
      </w:r>
      <w:r w:rsidRPr="00061C47">
        <w:rPr>
          <w:color w:val="000000"/>
          <w:sz w:val="27"/>
          <w:lang w:val="en-IN" w:eastAsia="en-IN"/>
        </w:rPr>
        <w:t> </w:t>
      </w:r>
    </w:p>
    <w:p w:rsidR="001B5844" w:rsidRPr="00061C47" w:rsidRDefault="001B5844" w:rsidP="00D47016">
      <w:pPr>
        <w:suppressAutoHyphens w:val="0"/>
        <w:jc w:val="both"/>
        <w:rPr>
          <w:color w:val="000000"/>
          <w:sz w:val="27"/>
          <w:szCs w:val="27"/>
          <w:lang w:val="en-IN" w:eastAsia="en-IN"/>
        </w:rPr>
      </w:pPr>
      <w:r w:rsidRPr="00061C47">
        <w:rPr>
          <w:color w:val="000000"/>
          <w:sz w:val="27"/>
          <w:szCs w:val="27"/>
          <w:lang w:val="en-IN" w:eastAsia="en-IN"/>
        </w:rPr>
        <w:t>0</w:t>
      </w:r>
      <w:r w:rsidR="002A35C7">
        <w:rPr>
          <w:color w:val="000000"/>
          <w:sz w:val="27"/>
          <w:lang w:val="en-IN" w:eastAsia="en-IN"/>
        </w:rPr>
        <w:t xml:space="preserve"> </w:t>
      </w:r>
      <w:r w:rsidRPr="00061C47">
        <w:rPr>
          <w:color w:val="000000"/>
          <w:sz w:val="27"/>
          <w:szCs w:val="27"/>
          <w:lang w:val="en-IN" w:eastAsia="en-IN"/>
        </w:rPr>
        <w:t>0</w:t>
      </w:r>
      <w:r w:rsidRPr="00061C47">
        <w:rPr>
          <w:color w:val="000000"/>
          <w:sz w:val="27"/>
          <w:lang w:val="en-IN" w:eastAsia="en-IN"/>
        </w:rPr>
        <w:t> </w:t>
      </w:r>
      <w:r w:rsidRPr="00061C47">
        <w:rPr>
          <w:color w:val="000000"/>
          <w:sz w:val="27"/>
          <w:szCs w:val="27"/>
          <w:lang w:val="en-IN" w:eastAsia="en-IN"/>
        </w:rPr>
        <w:t>0</w:t>
      </w:r>
      <w:r w:rsidRPr="00061C47">
        <w:rPr>
          <w:color w:val="000000"/>
          <w:sz w:val="27"/>
          <w:lang w:val="en-IN" w:eastAsia="en-IN"/>
        </w:rPr>
        <w:t> </w:t>
      </w:r>
      <w:r w:rsidRPr="00061C47">
        <w:rPr>
          <w:color w:val="000000"/>
          <w:sz w:val="27"/>
          <w:szCs w:val="27"/>
          <w:lang w:val="en-IN" w:eastAsia="en-IN"/>
        </w:rPr>
        <w:t>1</w:t>
      </w:r>
    </w:p>
    <w:p w:rsidR="001B5844" w:rsidRPr="00D47016" w:rsidRDefault="001B5844" w:rsidP="003B2D1B">
      <w:pPr>
        <w:suppressAutoHyphens w:val="0"/>
        <w:spacing w:before="100" w:beforeAutospacing="1" w:after="100" w:afterAutospacing="1"/>
        <w:jc w:val="both"/>
        <w:rPr>
          <w:color w:val="000000"/>
          <w:sz w:val="27"/>
          <w:szCs w:val="27"/>
          <w:lang w:val="en-IN" w:eastAsia="en-IN"/>
        </w:rPr>
      </w:pPr>
      <w:r w:rsidRPr="00061C47">
        <w:rPr>
          <w:color w:val="000000"/>
          <w:sz w:val="27"/>
          <w:szCs w:val="27"/>
          <w:lang w:val="en-IN" w:eastAsia="en-IN"/>
        </w:rPr>
        <w:t>but in s</w:t>
      </w:r>
      <w:r w:rsidR="00D47016">
        <w:rPr>
          <w:color w:val="000000"/>
          <w:sz w:val="27"/>
          <w:szCs w:val="27"/>
          <w:lang w:val="en-IN" w:eastAsia="en-IN"/>
        </w:rPr>
        <w:t>ome cases it is more efficient.</w:t>
      </w:r>
    </w:p>
    <w:p w:rsidR="001B5844" w:rsidRPr="00A024EB" w:rsidRDefault="001B5844" w:rsidP="00D170B9">
      <w:pPr>
        <w:tabs>
          <w:tab w:val="left" w:pos="2708"/>
        </w:tabs>
        <w:spacing w:line="360" w:lineRule="auto"/>
        <w:jc w:val="both"/>
        <w:rPr>
          <w:b/>
          <w:iCs/>
        </w:rPr>
      </w:pPr>
      <w:r w:rsidRPr="00A024EB">
        <w:rPr>
          <w:b/>
          <w:iCs/>
        </w:rPr>
        <w:t>glViewPort ():</w:t>
      </w:r>
    </w:p>
    <w:p w:rsidR="001B5844" w:rsidRPr="000A1DD8" w:rsidRDefault="001B5844" w:rsidP="00D170B9">
      <w:pPr>
        <w:tabs>
          <w:tab w:val="left" w:pos="2708"/>
        </w:tabs>
        <w:spacing w:line="360" w:lineRule="auto"/>
        <w:jc w:val="both"/>
        <w:rPr>
          <w:iCs/>
        </w:rPr>
      </w:pPr>
      <w:r w:rsidRPr="000A1DD8">
        <w:rPr>
          <w:iCs/>
        </w:rPr>
        <w:t>Specify the lower left corner of the viewport rectangle, in pixels. The initial value is (0,0).</w:t>
      </w:r>
    </w:p>
    <w:p w:rsidR="001B5844" w:rsidRDefault="001B5844" w:rsidP="00D170B9">
      <w:pPr>
        <w:tabs>
          <w:tab w:val="left" w:pos="2708"/>
        </w:tabs>
        <w:spacing w:line="360" w:lineRule="auto"/>
        <w:jc w:val="both"/>
        <w:rPr>
          <w:iCs/>
        </w:rPr>
      </w:pPr>
      <w:r>
        <w:rPr>
          <w:iCs/>
        </w:rPr>
        <w:t>width, height.S</w:t>
      </w:r>
      <w:r w:rsidRPr="000A1DD8">
        <w:rPr>
          <w:iCs/>
        </w:rPr>
        <w:t>pecify the width and height of the viewport. When a GL context is first attached to a window, width and height are set to</w:t>
      </w:r>
      <w:r w:rsidR="00D47016">
        <w:rPr>
          <w:iCs/>
        </w:rPr>
        <w:t xml:space="preserve"> the dimensions of that window.</w:t>
      </w:r>
    </w:p>
    <w:p w:rsidR="00D47016" w:rsidRPr="00D47016" w:rsidRDefault="00D47016" w:rsidP="00D170B9">
      <w:pPr>
        <w:tabs>
          <w:tab w:val="left" w:pos="2708"/>
        </w:tabs>
        <w:spacing w:line="360" w:lineRule="auto"/>
        <w:jc w:val="both"/>
        <w:rPr>
          <w:iCs/>
        </w:rPr>
      </w:pPr>
    </w:p>
    <w:p w:rsidR="001B5844" w:rsidRPr="00A024EB" w:rsidRDefault="001B5844" w:rsidP="00D170B9">
      <w:pPr>
        <w:tabs>
          <w:tab w:val="left" w:pos="2708"/>
        </w:tabs>
        <w:spacing w:line="360" w:lineRule="auto"/>
        <w:jc w:val="both"/>
        <w:rPr>
          <w:b/>
          <w:iCs/>
        </w:rPr>
      </w:pPr>
      <w:r w:rsidRPr="00A024EB">
        <w:rPr>
          <w:b/>
          <w:iCs/>
        </w:rPr>
        <w:t>gluPerspective ():</w:t>
      </w:r>
    </w:p>
    <w:p w:rsidR="001B5844" w:rsidRPr="000A1DD8" w:rsidRDefault="001B5844" w:rsidP="00D170B9">
      <w:pPr>
        <w:tabs>
          <w:tab w:val="left" w:pos="2708"/>
        </w:tabs>
        <w:spacing w:line="360" w:lineRule="auto"/>
        <w:jc w:val="both"/>
        <w:rPr>
          <w:iCs/>
        </w:rPr>
      </w:pPr>
      <w:r w:rsidRPr="000A1DD8">
        <w:rPr>
          <w:iCs/>
        </w:rPr>
        <w:t>gluPerspective specifies a viewing frustum into the world coordinate system. In general, the aspect ratio in gluPerspective should match the aspect ratio of the associated viewport. For example, aspect = 2.0 means the viewer's angle of view is twice as wide in </w:t>
      </w:r>
      <w:r w:rsidRPr="000A1DD8">
        <w:rPr>
          <w:i/>
        </w:rPr>
        <w:t>x</w:t>
      </w:r>
      <w:r w:rsidRPr="000A1DD8">
        <w:rPr>
          <w:iCs/>
        </w:rPr>
        <w:t> as it is in </w:t>
      </w:r>
      <w:r w:rsidRPr="000A1DD8">
        <w:rPr>
          <w:i/>
        </w:rPr>
        <w:t>y</w:t>
      </w:r>
      <w:r w:rsidRPr="000A1DD8">
        <w:rPr>
          <w:iCs/>
        </w:rPr>
        <w:t>. If the viewport is twice as wide as it is tall, it displays the image without distortion.</w:t>
      </w:r>
    </w:p>
    <w:p w:rsidR="001B5844" w:rsidRDefault="001B5844" w:rsidP="00D170B9">
      <w:pPr>
        <w:tabs>
          <w:tab w:val="left" w:pos="2708"/>
        </w:tabs>
        <w:spacing w:line="360" w:lineRule="auto"/>
        <w:jc w:val="both"/>
        <w:rPr>
          <w:iCs/>
        </w:rPr>
      </w:pPr>
      <w:r w:rsidRPr="000A1DD8">
        <w:rPr>
          <w:iCs/>
        </w:rPr>
        <w:t>The matrix generated by gluPerspective is multipl</w:t>
      </w:r>
      <w:r>
        <w:rPr>
          <w:iCs/>
        </w:rPr>
        <w:t>i</w:t>
      </w:r>
      <w:r w:rsidRPr="000A1DD8">
        <w:rPr>
          <w:iCs/>
        </w:rPr>
        <w:t>ed by the current matrix, just as if </w:t>
      </w:r>
      <w:hyperlink r:id="rId12" w:history="1">
        <w:r w:rsidRPr="000A1DD8">
          <w:rPr>
            <w:iCs/>
          </w:rPr>
          <w:t>glMultMatrix</w:t>
        </w:r>
      </w:hyperlink>
      <w:r w:rsidRPr="000A1DD8">
        <w:rPr>
          <w:iCs/>
        </w:rPr>
        <w:t> were called with the generated matrix. To load the perspective</w:t>
      </w:r>
      <w:r>
        <w:rPr>
          <w:color w:val="000000"/>
          <w:sz w:val="27"/>
          <w:szCs w:val="27"/>
        </w:rPr>
        <w:t xml:space="preserve"> matrix </w:t>
      </w:r>
      <w:r>
        <w:rPr>
          <w:color w:val="000000"/>
          <w:sz w:val="27"/>
          <w:szCs w:val="27"/>
        </w:rPr>
        <w:lastRenderedPageBreak/>
        <w:t xml:space="preserve">onto </w:t>
      </w:r>
      <w:r w:rsidRPr="000A1DD8">
        <w:rPr>
          <w:iCs/>
        </w:rPr>
        <w:t>the current matrix stack instead, precede the call to gluPerspective with a call to </w:t>
      </w:r>
      <w:hyperlink r:id="rId13" w:history="1">
        <w:r w:rsidRPr="000A1DD8">
          <w:rPr>
            <w:iCs/>
          </w:rPr>
          <w:t>glLoadIdentity</w:t>
        </w:r>
      </w:hyperlink>
      <w:r w:rsidRPr="000A1DD8">
        <w:rPr>
          <w:iCs/>
        </w:rPr>
        <w:t>.</w:t>
      </w:r>
    </w:p>
    <w:p w:rsidR="001B5844" w:rsidRDefault="001B5844" w:rsidP="00D170B9">
      <w:pPr>
        <w:tabs>
          <w:tab w:val="left" w:pos="2708"/>
        </w:tabs>
        <w:spacing w:line="360" w:lineRule="auto"/>
        <w:jc w:val="both"/>
        <w:rPr>
          <w:b/>
          <w:iCs/>
        </w:rPr>
      </w:pPr>
    </w:p>
    <w:p w:rsidR="001B5844" w:rsidRPr="00A024EB" w:rsidRDefault="001B5844" w:rsidP="00D170B9">
      <w:pPr>
        <w:tabs>
          <w:tab w:val="left" w:pos="2708"/>
        </w:tabs>
        <w:spacing w:line="360" w:lineRule="auto"/>
        <w:jc w:val="both"/>
        <w:rPr>
          <w:b/>
          <w:iCs/>
        </w:rPr>
      </w:pPr>
      <w:r w:rsidRPr="00A024EB">
        <w:rPr>
          <w:b/>
          <w:iCs/>
        </w:rPr>
        <w:t>glBegin():</w:t>
      </w:r>
    </w:p>
    <w:p w:rsidR="001B5844" w:rsidRDefault="001B5844" w:rsidP="00D170B9">
      <w:pPr>
        <w:tabs>
          <w:tab w:val="left" w:pos="2708"/>
        </w:tabs>
        <w:spacing w:line="360" w:lineRule="auto"/>
        <w:jc w:val="both"/>
        <w:rPr>
          <w:iCs/>
        </w:rPr>
      </w:pPr>
      <w:r w:rsidRPr="000A1DD8">
        <w:rPr>
          <w:iCs/>
        </w:rPr>
        <w:t>glBegin and </w:t>
      </w:r>
      <w:hyperlink r:id="rId14" w:history="1">
        <w:r w:rsidRPr="000A1DD8">
          <w:rPr>
            <w:iCs/>
          </w:rPr>
          <w:t>glEnd</w:t>
        </w:r>
      </w:hyperlink>
      <w:r w:rsidRPr="000A1DD8">
        <w:rPr>
          <w:iCs/>
        </w:rPr>
        <w:t> delimit the vertices that define a primitive or a group of like primitives. glBegin accepts a single argument that specifies in which of ten ways the vertices are interpreted. Taking n as an integer count starting at one, and N as the total number of vertices specified</w:t>
      </w:r>
      <w:r>
        <w:rPr>
          <w:iCs/>
        </w:rPr>
        <w:t>.</w:t>
      </w:r>
    </w:p>
    <w:p w:rsidR="001B5844" w:rsidRPr="000A1DD8" w:rsidRDefault="001B5844" w:rsidP="00D170B9">
      <w:pPr>
        <w:tabs>
          <w:tab w:val="left" w:pos="2708"/>
        </w:tabs>
        <w:spacing w:line="360" w:lineRule="auto"/>
        <w:jc w:val="both"/>
        <w:rPr>
          <w:iCs/>
        </w:rPr>
      </w:pPr>
    </w:p>
    <w:p w:rsidR="001B5844" w:rsidRPr="000A1DD8" w:rsidRDefault="001B5844" w:rsidP="00D170B9">
      <w:pPr>
        <w:tabs>
          <w:tab w:val="left" w:pos="2708"/>
        </w:tabs>
        <w:spacing w:line="360" w:lineRule="auto"/>
        <w:jc w:val="both"/>
        <w:rPr>
          <w:b/>
          <w:iCs/>
        </w:rPr>
      </w:pPr>
      <w:r w:rsidRPr="000A1DD8">
        <w:rPr>
          <w:b/>
          <w:iCs/>
        </w:rPr>
        <w:t>GL_POINTS</w:t>
      </w:r>
    </w:p>
    <w:p w:rsidR="001B5844" w:rsidRDefault="001B5844" w:rsidP="00D170B9">
      <w:pPr>
        <w:tabs>
          <w:tab w:val="left" w:pos="2708"/>
        </w:tabs>
        <w:spacing w:line="360" w:lineRule="auto"/>
        <w:jc w:val="both"/>
        <w:rPr>
          <w:iCs/>
        </w:rPr>
      </w:pPr>
      <w:r w:rsidRPr="000A1DD8">
        <w:rPr>
          <w:iCs/>
        </w:rPr>
        <w:t>Treats each vertex as a single point. Vertex n defines point n. N points are drawn.</w:t>
      </w:r>
    </w:p>
    <w:p w:rsidR="001B5844" w:rsidRPr="000A1DD8" w:rsidRDefault="001B5844" w:rsidP="00D170B9">
      <w:pPr>
        <w:tabs>
          <w:tab w:val="left" w:pos="2708"/>
        </w:tabs>
        <w:spacing w:line="360" w:lineRule="auto"/>
        <w:jc w:val="both"/>
        <w:rPr>
          <w:iCs/>
        </w:rPr>
      </w:pPr>
    </w:p>
    <w:p w:rsidR="001B5844" w:rsidRPr="00A024EB" w:rsidRDefault="001B5844" w:rsidP="00D170B9">
      <w:pPr>
        <w:tabs>
          <w:tab w:val="left" w:pos="2708"/>
        </w:tabs>
        <w:spacing w:line="360" w:lineRule="auto"/>
        <w:jc w:val="both"/>
        <w:rPr>
          <w:b/>
          <w:iCs/>
        </w:rPr>
      </w:pPr>
      <w:r w:rsidRPr="00A024EB">
        <w:rPr>
          <w:b/>
          <w:iCs/>
        </w:rPr>
        <w:t>glRotate():</w:t>
      </w:r>
    </w:p>
    <w:p w:rsidR="001B5844" w:rsidRDefault="001B5844" w:rsidP="003B2D1B">
      <w:pPr>
        <w:suppressAutoHyphens w:val="0"/>
        <w:spacing w:before="100" w:beforeAutospacing="1"/>
        <w:jc w:val="both"/>
        <w:rPr>
          <w:iCs/>
        </w:rPr>
      </w:pPr>
      <w:r w:rsidRPr="001873DB">
        <w:rPr>
          <w:iCs/>
        </w:rPr>
        <w:t>glRotate produces a rotation of angle degrees around the vector x y z . The current matrix (see </w:t>
      </w:r>
      <w:hyperlink r:id="rId15" w:history="1">
        <w:r w:rsidRPr="001873DB">
          <w:rPr>
            <w:iCs/>
          </w:rPr>
          <w:t>glMatrix</w:t>
        </w:r>
        <w:r w:rsidRPr="001873DB">
          <w:rPr>
            <w:iCs/>
          </w:rPr>
          <w:t>M</w:t>
        </w:r>
        <w:r w:rsidRPr="001873DB">
          <w:rPr>
            <w:iCs/>
          </w:rPr>
          <w:t>ode</w:t>
        </w:r>
      </w:hyperlink>
      <w:r w:rsidRPr="001873DB">
        <w:rPr>
          <w:iCs/>
        </w:rPr>
        <w:t>) is multiplied by a rotation matrix with the product replacing the current matrix, as if </w:t>
      </w:r>
      <w:hyperlink r:id="rId16" w:history="1">
        <w:r w:rsidRPr="001873DB">
          <w:rPr>
            <w:iCs/>
          </w:rPr>
          <w:t>glMultMatrix</w:t>
        </w:r>
      </w:hyperlink>
      <w:r w:rsidRPr="001873DB">
        <w:rPr>
          <w:iCs/>
        </w:rPr>
        <w:t> were called .</w:t>
      </w:r>
    </w:p>
    <w:p w:rsidR="001B5844" w:rsidRPr="001873DB" w:rsidRDefault="001B5844" w:rsidP="00D170B9">
      <w:pPr>
        <w:suppressAutoHyphens w:val="0"/>
        <w:spacing w:before="100" w:beforeAutospacing="1"/>
        <w:jc w:val="both"/>
        <w:rPr>
          <w:iCs/>
        </w:rPr>
      </w:pPr>
    </w:p>
    <w:p w:rsidR="001B5844" w:rsidRDefault="001B5844" w:rsidP="00D170B9">
      <w:pPr>
        <w:tabs>
          <w:tab w:val="left" w:pos="2708"/>
        </w:tabs>
        <w:jc w:val="both"/>
        <w:rPr>
          <w:b/>
          <w:iCs/>
        </w:rPr>
      </w:pPr>
      <w:r w:rsidRPr="00A024EB">
        <w:rPr>
          <w:b/>
          <w:iCs/>
        </w:rPr>
        <w:t>glutSwapBuffers():</w:t>
      </w:r>
    </w:p>
    <w:p w:rsidR="001B5844" w:rsidRDefault="001B5844" w:rsidP="00D170B9">
      <w:pPr>
        <w:tabs>
          <w:tab w:val="left" w:pos="2708"/>
        </w:tabs>
        <w:jc w:val="both"/>
        <w:rPr>
          <w:iCs/>
        </w:rPr>
      </w:pPr>
    </w:p>
    <w:p w:rsidR="001B5844" w:rsidRPr="001873DB" w:rsidRDefault="001B5844" w:rsidP="00D170B9">
      <w:pPr>
        <w:tabs>
          <w:tab w:val="left" w:pos="2708"/>
        </w:tabs>
        <w:spacing w:line="360" w:lineRule="auto"/>
        <w:jc w:val="both"/>
        <w:rPr>
          <w:iCs/>
        </w:rPr>
      </w:pPr>
      <w:r w:rsidRPr="001873DB">
        <w:rPr>
          <w:iCs/>
        </w:rPr>
        <w:t>Performs a buffer swap on the </w:t>
      </w:r>
      <w:r w:rsidRPr="001873DB">
        <w:rPr>
          <w:i/>
        </w:rPr>
        <w:t>layer in use</w:t>
      </w:r>
      <w:r w:rsidRPr="001873DB">
        <w:rPr>
          <w:iCs/>
        </w:rPr>
        <w:t> for the </w:t>
      </w:r>
      <w:r w:rsidRPr="001873DB">
        <w:rPr>
          <w:i/>
        </w:rPr>
        <w:t>current window</w:t>
      </w:r>
      <w:r w:rsidRPr="001873DB">
        <w:rPr>
          <w:iCs/>
        </w:rPr>
        <w:t>.</w:t>
      </w:r>
      <w:r>
        <w:rPr>
          <w:iCs/>
        </w:rPr>
        <w:t xml:space="preserve"> </w:t>
      </w:r>
      <w:r w:rsidRPr="001873DB">
        <w:rPr>
          <w:iCs/>
        </w:rPr>
        <w:t xml:space="preserve"> Specifically</w:t>
      </w:r>
      <w:r>
        <w:rPr>
          <w:iCs/>
        </w:rPr>
        <w:t xml:space="preserve"> </w:t>
      </w:r>
      <w:r w:rsidRPr="001873DB">
        <w:rPr>
          <w:iCs/>
        </w:rPr>
        <w:t>, glutSwapBuffers promotes the contents of the back buffer of the </w:t>
      </w:r>
      <w:r w:rsidRPr="001873DB">
        <w:rPr>
          <w:i/>
        </w:rPr>
        <w:t>layer in use</w:t>
      </w:r>
      <w:r w:rsidRPr="001873DB">
        <w:rPr>
          <w:iCs/>
        </w:rPr>
        <w:t> of the </w:t>
      </w:r>
      <w:r w:rsidRPr="001873DB">
        <w:rPr>
          <w:i/>
        </w:rPr>
        <w:t>current window</w:t>
      </w:r>
      <w:r w:rsidRPr="001873DB">
        <w:rPr>
          <w:iCs/>
        </w:rPr>
        <w:t> to become the contents of the front buffer. The contents of the back buffer then become undefined. The update typically takes place during the vertical retrace of the monitor, rather than immediately after glutSwapBuffers is called.</w:t>
      </w:r>
    </w:p>
    <w:p w:rsidR="001B5844" w:rsidRPr="001873DB" w:rsidRDefault="001B5844" w:rsidP="003B2D1B">
      <w:pPr>
        <w:suppressAutoHyphens w:val="0"/>
        <w:spacing w:before="100" w:beforeAutospacing="1" w:after="100" w:afterAutospacing="1" w:line="360" w:lineRule="auto"/>
        <w:jc w:val="both"/>
        <w:rPr>
          <w:iCs/>
        </w:rPr>
      </w:pPr>
      <w:r w:rsidRPr="001873DB">
        <w:rPr>
          <w:iCs/>
        </w:rPr>
        <w:t>An implicit </w:t>
      </w:r>
      <w:bookmarkStart w:id="1" w:name="491"/>
      <w:r w:rsidRPr="001873DB">
        <w:rPr>
          <w:iCs/>
        </w:rPr>
        <w:t> </w:t>
      </w:r>
      <w:bookmarkEnd w:id="1"/>
      <w:r w:rsidRPr="001873DB">
        <w:rPr>
          <w:iCs/>
        </w:rPr>
        <w:t> glFlush is done by glutSwapBuffers before it returns. Subsequent OpenGL commands can be issued immediately after calling</w:t>
      </w:r>
      <w:r>
        <w:rPr>
          <w:iCs/>
        </w:rPr>
        <w:t xml:space="preserve"> </w:t>
      </w:r>
      <w:r w:rsidRPr="001873DB">
        <w:rPr>
          <w:iCs/>
        </w:rPr>
        <w:t>glutSwapBuffers, but are not executed until the buffer exchange is completed.</w:t>
      </w:r>
    </w:p>
    <w:p w:rsidR="001B5844" w:rsidRPr="001873DB" w:rsidRDefault="001B5844" w:rsidP="00D170B9">
      <w:pPr>
        <w:suppressAutoHyphens w:val="0"/>
        <w:spacing w:before="100" w:beforeAutospacing="1" w:after="100" w:afterAutospacing="1" w:line="360" w:lineRule="auto"/>
        <w:jc w:val="both"/>
        <w:rPr>
          <w:iCs/>
        </w:rPr>
      </w:pPr>
      <w:r w:rsidRPr="001873DB">
        <w:rPr>
          <w:iCs/>
        </w:rPr>
        <w:t>If the </w:t>
      </w:r>
      <w:r w:rsidRPr="004364D5">
        <w:rPr>
          <w:iCs/>
        </w:rPr>
        <w:t>layer in use</w:t>
      </w:r>
      <w:r w:rsidRPr="001873DB">
        <w:rPr>
          <w:iCs/>
        </w:rPr>
        <w:t> is not double buffered, glutSwapBuffers has no effect.</w:t>
      </w:r>
    </w:p>
    <w:p w:rsidR="00D47016" w:rsidRDefault="00D47016" w:rsidP="00D170B9">
      <w:pPr>
        <w:tabs>
          <w:tab w:val="left" w:pos="2708"/>
        </w:tabs>
        <w:spacing w:line="360" w:lineRule="auto"/>
        <w:jc w:val="both"/>
        <w:rPr>
          <w:b/>
          <w:iCs/>
        </w:rPr>
      </w:pPr>
    </w:p>
    <w:p w:rsidR="001B5844" w:rsidRPr="00A024EB" w:rsidRDefault="001B5844" w:rsidP="00D170B9">
      <w:pPr>
        <w:tabs>
          <w:tab w:val="left" w:pos="2708"/>
        </w:tabs>
        <w:spacing w:line="360" w:lineRule="auto"/>
        <w:jc w:val="both"/>
        <w:rPr>
          <w:b/>
          <w:iCs/>
        </w:rPr>
      </w:pPr>
      <w:r w:rsidRPr="00A024EB">
        <w:rPr>
          <w:b/>
          <w:iCs/>
        </w:rPr>
        <w:lastRenderedPageBreak/>
        <w:t>glutPostRedisplay():</w:t>
      </w:r>
    </w:p>
    <w:p w:rsidR="001B5844" w:rsidRPr="004364D5" w:rsidRDefault="001B5844" w:rsidP="00D170B9">
      <w:pPr>
        <w:suppressAutoHyphens w:val="0"/>
        <w:spacing w:before="100" w:beforeAutospacing="1" w:after="100" w:afterAutospacing="1" w:line="360" w:lineRule="auto"/>
        <w:jc w:val="both"/>
        <w:rPr>
          <w:iCs/>
        </w:rPr>
      </w:pPr>
      <w:r w:rsidRPr="004364D5">
        <w:rPr>
          <w:iCs/>
        </w:rPr>
        <w:t>Mark the normal plane of </w:t>
      </w:r>
      <w:r w:rsidRPr="004364D5">
        <w:rPr>
          <w:i/>
        </w:rPr>
        <w:t>current window</w:t>
      </w:r>
      <w:r w:rsidRPr="004364D5">
        <w:rPr>
          <w:iCs/>
        </w:rPr>
        <w:t> as needing to be redisplayed. The next iteration through glutMainLoop, the window's display callback will be called to redisplay the window's normal plane. Multiple calls to glutPostRedisplay before the next display callback opportunity generates only a single redisplay callback. glutPostRedisplay may be called within a window's display or overlay display callback to re-mark that window for redisplay.</w:t>
      </w:r>
    </w:p>
    <w:p w:rsidR="001B5844" w:rsidRPr="004364D5" w:rsidRDefault="001B5844" w:rsidP="003B2D1B">
      <w:pPr>
        <w:suppressAutoHyphens w:val="0"/>
        <w:spacing w:before="100" w:beforeAutospacing="1" w:after="100" w:afterAutospacing="1" w:line="360" w:lineRule="auto"/>
        <w:jc w:val="both"/>
        <w:rPr>
          <w:iCs/>
        </w:rPr>
      </w:pPr>
      <w:r w:rsidRPr="004364D5">
        <w:rPr>
          <w:iCs/>
        </w:rPr>
        <w:t>Logically, normal plane damage notification for a window is treated as a glutPostRedisplay on the damaged window. Unlike damage reported by the window system, glutPostRedisplay will </w:t>
      </w:r>
      <w:r w:rsidRPr="004364D5">
        <w:rPr>
          <w:i/>
        </w:rPr>
        <w:t>not</w:t>
      </w:r>
      <w:r w:rsidRPr="004364D5">
        <w:rPr>
          <w:iCs/>
        </w:rPr>
        <w:t> set to true the normal plane's damaged status (returned by glutLayerGet(GLUT_NORMAL_DAMAGED).</w:t>
      </w:r>
    </w:p>
    <w:p w:rsidR="001B5844" w:rsidRPr="00A024EB" w:rsidRDefault="001B5844" w:rsidP="00D170B9">
      <w:pPr>
        <w:tabs>
          <w:tab w:val="left" w:pos="2708"/>
        </w:tabs>
        <w:spacing w:line="360" w:lineRule="auto"/>
        <w:jc w:val="both"/>
        <w:rPr>
          <w:b/>
          <w:iCs/>
        </w:rPr>
      </w:pPr>
      <w:r w:rsidRPr="00A024EB">
        <w:rPr>
          <w:b/>
          <w:iCs/>
        </w:rPr>
        <w:t>glFlush():</w:t>
      </w:r>
    </w:p>
    <w:p w:rsidR="001B5844" w:rsidRPr="004364D5" w:rsidRDefault="001B5844" w:rsidP="00D170B9">
      <w:pPr>
        <w:suppressAutoHyphens w:val="0"/>
        <w:spacing w:before="100" w:beforeAutospacing="1" w:after="100" w:afterAutospacing="1" w:line="360" w:lineRule="auto"/>
        <w:jc w:val="both"/>
        <w:rPr>
          <w:iCs/>
        </w:rPr>
      </w:pPr>
      <w:r w:rsidRPr="004364D5">
        <w:rPr>
          <w:iCs/>
        </w:rPr>
        <w:t>Different GL implementations buffer commands in several different locations, including network buffers and the graphics accelerator itself. glFlush</w:t>
      </w:r>
      <w:r>
        <w:rPr>
          <w:iCs/>
        </w:rPr>
        <w:t xml:space="preserve"> </w:t>
      </w:r>
      <w:r w:rsidRPr="004364D5">
        <w:rPr>
          <w:iCs/>
        </w:rPr>
        <w:t>empties all of these buffers, causing all issued commands to be executed as quickly as they are accepted by the actual rendering engine. Though this execution may not be completed in any particular time period, it does complete in finite time.</w:t>
      </w:r>
    </w:p>
    <w:p w:rsidR="001B5844" w:rsidRPr="004364D5" w:rsidRDefault="001B5844" w:rsidP="00D170B9">
      <w:pPr>
        <w:suppressAutoHyphens w:val="0"/>
        <w:spacing w:before="100" w:beforeAutospacing="1" w:after="100" w:afterAutospacing="1" w:line="360" w:lineRule="auto"/>
        <w:jc w:val="both"/>
        <w:rPr>
          <w:iCs/>
        </w:rPr>
      </w:pPr>
      <w:r w:rsidRPr="004364D5">
        <w:rPr>
          <w:iCs/>
        </w:rPr>
        <w:t>Because any GL program might be executed over a network, or on an accelerator that buffers commands, all programs should call glFlush whenever they count on having all of their previously issued commands completed. For example, call glFlush before waiting for user input that depends on the generated image.</w:t>
      </w:r>
    </w:p>
    <w:p w:rsidR="001B5844" w:rsidRPr="00A024EB" w:rsidRDefault="001B5844" w:rsidP="00D170B9">
      <w:pPr>
        <w:tabs>
          <w:tab w:val="left" w:pos="2708"/>
        </w:tabs>
        <w:spacing w:line="360" w:lineRule="auto"/>
        <w:jc w:val="both"/>
        <w:rPr>
          <w:b/>
          <w:iCs/>
        </w:rPr>
      </w:pPr>
      <w:r w:rsidRPr="00A024EB">
        <w:rPr>
          <w:b/>
          <w:iCs/>
        </w:rPr>
        <w:t>glColor3f(GLfloat</w:t>
      </w:r>
      <w:r>
        <w:rPr>
          <w:b/>
          <w:iCs/>
        </w:rPr>
        <w:t xml:space="preserve"> </w:t>
      </w:r>
      <w:r w:rsidRPr="00A024EB">
        <w:rPr>
          <w:b/>
          <w:iCs/>
        </w:rPr>
        <w:t>red,GLfloat</w:t>
      </w:r>
      <w:r>
        <w:rPr>
          <w:b/>
          <w:iCs/>
        </w:rPr>
        <w:t xml:space="preserve"> </w:t>
      </w:r>
      <w:r w:rsidRPr="00A024EB">
        <w:rPr>
          <w:b/>
          <w:iCs/>
        </w:rPr>
        <w:t>blue,Glfloat</w:t>
      </w:r>
      <w:r>
        <w:rPr>
          <w:b/>
          <w:iCs/>
        </w:rPr>
        <w:t xml:space="preserve"> </w:t>
      </w:r>
      <w:r w:rsidRPr="00A024EB">
        <w:rPr>
          <w:b/>
          <w:iCs/>
        </w:rPr>
        <w:t>green):</w:t>
      </w:r>
    </w:p>
    <w:p w:rsidR="001B5844" w:rsidRDefault="001B5844" w:rsidP="003B2D1B">
      <w:pPr>
        <w:suppressAutoHyphens w:val="0"/>
        <w:spacing w:before="100" w:beforeAutospacing="1" w:after="100" w:afterAutospacing="1" w:line="360" w:lineRule="auto"/>
        <w:jc w:val="both"/>
        <w:rPr>
          <w:iCs/>
        </w:rPr>
      </w:pPr>
      <w:r w:rsidRPr="004364D5">
        <w:rPr>
          <w:iCs/>
        </w:rPr>
        <w:t>The GL stores both a current single-valued color index and a current four-valued RGBA color. glColor sets a new four-valued RGBA color. glColor has two major variants: glColor3 and glColor4. glColor3 variants specify new red, green, and blue values explicitly and set the current alpha value to 1.0 (full intensity) implicitly</w:t>
      </w:r>
    </w:p>
    <w:p w:rsidR="001B5844" w:rsidRPr="00A024EB" w:rsidRDefault="001B5844" w:rsidP="00D170B9">
      <w:pPr>
        <w:tabs>
          <w:tab w:val="left" w:pos="2708"/>
        </w:tabs>
        <w:spacing w:line="360" w:lineRule="auto"/>
        <w:jc w:val="both"/>
        <w:rPr>
          <w:b/>
          <w:iCs/>
        </w:rPr>
      </w:pPr>
      <w:r w:rsidRPr="00A024EB">
        <w:rPr>
          <w:b/>
          <w:iCs/>
        </w:rPr>
        <w:lastRenderedPageBreak/>
        <w:t>MouseFunction:</w:t>
      </w:r>
    </w:p>
    <w:p w:rsidR="001B5844" w:rsidRPr="004364D5" w:rsidRDefault="001B5844" w:rsidP="00D170B9">
      <w:pPr>
        <w:suppressAutoHyphens w:val="0"/>
        <w:spacing w:before="100" w:beforeAutospacing="1" w:after="100" w:afterAutospacing="1" w:line="360" w:lineRule="auto"/>
        <w:jc w:val="both"/>
        <w:rPr>
          <w:iCs/>
        </w:rPr>
      </w:pPr>
      <w:r w:rsidRPr="004364D5">
        <w:rPr>
          <w:iCs/>
        </w:rPr>
        <w:t>glutMouseFunc sets the mouse callback for the </w:t>
      </w:r>
      <w:r w:rsidRPr="004364D5">
        <w:rPr>
          <w:i/>
        </w:rPr>
        <w:t>current window</w:t>
      </w:r>
      <w:r w:rsidRPr="004364D5">
        <w:rPr>
          <w:iCs/>
        </w:rPr>
        <w:t>. When a user presses and releases mouse buttons in the window, each press and each release generates a mouse callback. The button parameter is one of </w:t>
      </w:r>
      <w:r>
        <w:rPr>
          <w:iCs/>
        </w:rPr>
        <w:t xml:space="preserve"> </w:t>
      </w:r>
      <w:r w:rsidRPr="004364D5">
        <w:rPr>
          <w:iCs/>
        </w:rPr>
        <w:t>GLUT_LEFT_BUTTON</w:t>
      </w:r>
      <w:r>
        <w:rPr>
          <w:iCs/>
        </w:rPr>
        <w:t xml:space="preserve"> </w:t>
      </w:r>
      <w:r w:rsidRPr="004364D5">
        <w:rPr>
          <w:iCs/>
        </w:rPr>
        <w:t>, GLUT_MIDDLE_</w:t>
      </w:r>
      <w:r>
        <w:rPr>
          <w:iCs/>
        </w:rPr>
        <w:t xml:space="preserve"> </w:t>
      </w:r>
      <w:r w:rsidRPr="004364D5">
        <w:rPr>
          <w:iCs/>
        </w:rPr>
        <w:t>BUTTON, or GLUT_RIGHT_BUTTON. For systems with only two mouse buttons, it may not be possible to generate GLUT_MIDDLE_BUTTON callback. For systems with a single mouse button, it may be possible to generate on</w:t>
      </w:r>
      <w:r w:rsidR="009325CF">
        <w:rPr>
          <w:iCs/>
        </w:rPr>
        <w:t xml:space="preserve">ly a GLUT_LEFT_BUTTON callback. </w:t>
      </w:r>
      <w:r w:rsidRPr="004364D5">
        <w:rPr>
          <w:iCs/>
        </w:rPr>
        <w:t>The state parameter is either GLUT_UP or GLUT_DOWN indicating whether the callback was due to a release or press respectively. The x and y callback parameters indicate the window relative coordinates when the mouse button state changed. If a GLUT_DOWN callback for a specific button is triggered, the program can assume a GLUT_UP callback for the same button will be generated (assuming the window still has a mouse callback registered) when the mouse button is released even if the mous</w:t>
      </w:r>
      <w:r w:rsidR="009325CF">
        <w:rPr>
          <w:iCs/>
        </w:rPr>
        <w:t>e has moved outside the window</w:t>
      </w:r>
      <w:r w:rsidRPr="004364D5">
        <w:rPr>
          <w:iCs/>
        </w:rPr>
        <w:t>.</w:t>
      </w:r>
    </w:p>
    <w:p w:rsidR="001B5844" w:rsidRPr="004364D5" w:rsidRDefault="001B5844" w:rsidP="00D170B9">
      <w:pPr>
        <w:suppressAutoHyphens w:val="0"/>
        <w:spacing w:before="100" w:beforeAutospacing="1" w:after="100" w:afterAutospacing="1" w:line="360" w:lineRule="auto"/>
        <w:jc w:val="both"/>
        <w:rPr>
          <w:iCs/>
        </w:rPr>
      </w:pPr>
      <w:r w:rsidRPr="004364D5">
        <w:rPr>
          <w:iCs/>
        </w:rPr>
        <w:t>During a mouse callback, glutGetModifiers may be called to determine the state of modifier keys when the mouse event generating the callback occurred.</w:t>
      </w:r>
    </w:p>
    <w:p w:rsidR="001B5844" w:rsidRDefault="001B5844" w:rsidP="00D170B9">
      <w:pPr>
        <w:suppressAutoHyphens w:val="0"/>
        <w:spacing w:before="100" w:beforeAutospacing="1" w:after="100" w:afterAutospacing="1" w:line="360" w:lineRule="auto"/>
        <w:jc w:val="both"/>
        <w:rPr>
          <w:iCs/>
        </w:rPr>
      </w:pPr>
      <w:r w:rsidRPr="004364D5">
        <w:rPr>
          <w:iCs/>
        </w:rPr>
        <w:t>Passing NULL to glutMouseFunc disables the generation of mouse callbacks.</w:t>
      </w:r>
    </w:p>
    <w:p w:rsidR="00D47016" w:rsidRDefault="00D47016" w:rsidP="00D170B9">
      <w:pPr>
        <w:tabs>
          <w:tab w:val="left" w:pos="2708"/>
        </w:tabs>
        <w:spacing w:line="360" w:lineRule="auto"/>
        <w:jc w:val="both"/>
        <w:rPr>
          <w:b/>
          <w:iCs/>
        </w:rPr>
      </w:pPr>
      <w:r>
        <w:rPr>
          <w:b/>
          <w:bCs/>
        </w:rPr>
        <w:t>glutKeyboardFunc (void (*func) (unsigned char key, int x, int y)):</w:t>
      </w:r>
      <w:r>
        <w:t xml:space="preserve"> Sets the current window's callback function for when a keyboard key is pressed. The x and y values passed to the callback function are the mouse cursor's pixel coordinates at the time of the key press.</w:t>
      </w:r>
    </w:p>
    <w:p w:rsidR="001B5844" w:rsidRPr="00A024EB" w:rsidRDefault="00D47016" w:rsidP="00D170B9">
      <w:pPr>
        <w:tabs>
          <w:tab w:val="left" w:pos="2708"/>
        </w:tabs>
        <w:spacing w:line="360" w:lineRule="auto"/>
        <w:jc w:val="both"/>
        <w:rPr>
          <w:b/>
          <w:iCs/>
        </w:rPr>
      </w:pPr>
      <w:r>
        <w:rPr>
          <w:b/>
          <w:iCs/>
        </w:rPr>
        <w:t>g</w:t>
      </w:r>
      <w:r w:rsidR="001B5844" w:rsidRPr="00A024EB">
        <w:rPr>
          <w:b/>
          <w:iCs/>
        </w:rPr>
        <w:t>lutMainLoop():</w:t>
      </w:r>
    </w:p>
    <w:p w:rsidR="002C2193" w:rsidRDefault="001B5844" w:rsidP="009325CF">
      <w:pPr>
        <w:jc w:val="both"/>
        <w:rPr>
          <w:iCs/>
        </w:rPr>
      </w:pPr>
      <w:r w:rsidRPr="004364D5">
        <w:rPr>
          <w:iCs/>
        </w:rPr>
        <w:t>glutMainLoop enters the GLUT event processing loop. This routine should be called at most once in a GLUT program. Once called, this routine will never return. It will call as necessary any callbacks that have been registered.</w:t>
      </w:r>
    </w:p>
    <w:p w:rsidR="00D47016" w:rsidRDefault="00D47016" w:rsidP="009325CF">
      <w:pPr>
        <w:jc w:val="both"/>
        <w:rPr>
          <w:iCs/>
        </w:rPr>
      </w:pPr>
    </w:p>
    <w:p w:rsidR="00D47016" w:rsidRDefault="00D47016" w:rsidP="009325CF">
      <w:pPr>
        <w:jc w:val="both"/>
      </w:pPr>
      <w:r>
        <w:rPr>
          <w:b/>
          <w:bCs/>
        </w:rPr>
        <w:t>glutReshapeFunc (void (*func) (int width, int height)):</w:t>
      </w:r>
      <w:r>
        <w:t xml:space="preserve"> Sets the resize callback function for the current window</w:t>
      </w:r>
    </w:p>
    <w:p w:rsidR="005E2D7C" w:rsidRDefault="005E2D7C" w:rsidP="002C2193">
      <w:pPr>
        <w:jc w:val="center"/>
        <w:rPr>
          <w:b/>
          <w:sz w:val="32"/>
          <w:szCs w:val="32"/>
        </w:rPr>
      </w:pPr>
    </w:p>
    <w:p w:rsidR="00D47016" w:rsidRDefault="00D47016" w:rsidP="00D47016">
      <w:pPr>
        <w:rPr>
          <w:b/>
          <w:sz w:val="32"/>
          <w:szCs w:val="32"/>
        </w:rPr>
      </w:pPr>
    </w:p>
    <w:p w:rsidR="002C2193" w:rsidRDefault="001B5844" w:rsidP="002C2193">
      <w:pPr>
        <w:jc w:val="center"/>
        <w:rPr>
          <w:b/>
          <w:sz w:val="32"/>
          <w:szCs w:val="32"/>
        </w:rPr>
      </w:pPr>
      <w:r>
        <w:rPr>
          <w:b/>
          <w:sz w:val="32"/>
          <w:szCs w:val="32"/>
        </w:rPr>
        <w:lastRenderedPageBreak/>
        <w:t>4.</w:t>
      </w:r>
      <w:r w:rsidRPr="002C2193">
        <w:rPr>
          <w:b/>
          <w:sz w:val="32"/>
          <w:szCs w:val="32"/>
        </w:rPr>
        <w:t xml:space="preserve"> PROJECT</w:t>
      </w:r>
      <w:r w:rsidR="002C2193" w:rsidRPr="002C2193">
        <w:rPr>
          <w:b/>
          <w:sz w:val="32"/>
          <w:szCs w:val="32"/>
        </w:rPr>
        <w:t xml:space="preserve"> IMPLEMENTAION</w:t>
      </w:r>
    </w:p>
    <w:p w:rsidR="00BA617C" w:rsidRDefault="00BA617C" w:rsidP="002C2193">
      <w:pPr>
        <w:jc w:val="center"/>
        <w:rPr>
          <w:b/>
          <w:sz w:val="32"/>
          <w:szCs w:val="32"/>
        </w:rPr>
      </w:pPr>
    </w:p>
    <w:p w:rsidR="00BA617C" w:rsidRPr="002C2193" w:rsidRDefault="00BA617C" w:rsidP="002C2193">
      <w:pPr>
        <w:jc w:val="center"/>
        <w:rPr>
          <w:b/>
          <w:sz w:val="32"/>
          <w:szCs w:val="32"/>
        </w:rPr>
      </w:pPr>
    </w:p>
    <w:p w:rsidR="002C2193" w:rsidRDefault="002C2193" w:rsidP="000F78B0"/>
    <w:p w:rsidR="003964B0" w:rsidRDefault="00BA617C" w:rsidP="0072438A">
      <w:pPr>
        <w:spacing w:after="240" w:line="360" w:lineRule="auto"/>
        <w:jc w:val="both"/>
        <w:rPr>
          <w:bCs/>
        </w:rPr>
      </w:pPr>
      <w:r w:rsidRPr="00343A61">
        <w:rPr>
          <w:bCs/>
        </w:rPr>
        <w:t>The objective of the mini OpenGL project is to implement the concepts learnt in lab sessions as well as</w:t>
      </w:r>
      <w:r>
        <w:rPr>
          <w:bCs/>
        </w:rPr>
        <w:t xml:space="preserve"> in</w:t>
      </w:r>
      <w:r w:rsidRPr="00343A61">
        <w:rPr>
          <w:bCs/>
        </w:rPr>
        <w:t xml:space="preserve"> Theory classes.</w:t>
      </w:r>
    </w:p>
    <w:p w:rsidR="003964B0" w:rsidRDefault="00BA617C" w:rsidP="003964B0">
      <w:pPr>
        <w:widowControl w:val="0"/>
        <w:autoSpaceDE w:val="0"/>
        <w:autoSpaceDN w:val="0"/>
        <w:adjustRightInd w:val="0"/>
        <w:spacing w:after="240" w:line="360" w:lineRule="auto"/>
        <w:ind w:firstLine="720"/>
        <w:jc w:val="both"/>
      </w:pPr>
      <w:r w:rsidRPr="00744CCD">
        <w:t>The</w:t>
      </w:r>
      <w:r>
        <w:t xml:space="preserve"> aim of the project is </w:t>
      </w:r>
      <w:r w:rsidRPr="00C046C6">
        <w:t xml:space="preserve">to </w:t>
      </w:r>
      <w:r>
        <w:t xml:space="preserve">simulate </w:t>
      </w:r>
      <w:r w:rsidR="006379E6">
        <w:t xml:space="preserve">a paper boat in open space using OpenGL functions. </w:t>
      </w:r>
    </w:p>
    <w:p w:rsidR="003964B0" w:rsidRDefault="00BA617C" w:rsidP="003964B0">
      <w:pPr>
        <w:spacing w:after="240" w:line="360" w:lineRule="auto"/>
        <w:ind w:firstLine="720"/>
        <w:jc w:val="both"/>
      </w:pPr>
      <w:r>
        <w:t>This project is a basic implement</w:t>
      </w:r>
      <w:r w:rsidR="006379E6">
        <w:t>ation to simulate a paper boat in open space</w:t>
      </w:r>
      <w:r>
        <w:t xml:space="preserve">. For that I have used </w:t>
      </w:r>
      <w:r w:rsidR="006379E6">
        <w:t>a square box di</w:t>
      </w:r>
      <w:r w:rsidR="0072438A">
        <w:t xml:space="preserve">vided into 16 similar triangles which is being simulated into a paper boat using keyboard keys and functions. </w:t>
      </w:r>
      <w:r>
        <w:t>It provides the user,</w:t>
      </w:r>
      <w:r w:rsidR="0072438A">
        <w:t xml:space="preserve"> ability to rotate the paper boat </w:t>
      </w:r>
      <w:r w:rsidRPr="00343A61">
        <w:t xml:space="preserve">around </w:t>
      </w:r>
      <w:r w:rsidR="0072438A">
        <w:t xml:space="preserve">at 360 angle </w:t>
      </w:r>
      <w:r w:rsidRPr="00343A61">
        <w:t>in t</w:t>
      </w:r>
      <w:r w:rsidR="0072438A">
        <w:t xml:space="preserve">he open space </w:t>
      </w:r>
      <w:r w:rsidRPr="00343A61">
        <w:t>by changing the viewing angle and position</w:t>
      </w:r>
      <w:r w:rsidR="0072438A">
        <w:t xml:space="preserve"> using the keyboard keys</w:t>
      </w:r>
      <w:r w:rsidR="003964B0">
        <w:t>.</w:t>
      </w:r>
    </w:p>
    <w:p w:rsidR="003964B0" w:rsidRDefault="00BA617C" w:rsidP="003964B0">
      <w:pPr>
        <w:spacing w:after="240" w:line="360" w:lineRule="auto"/>
        <w:ind w:firstLine="720"/>
        <w:jc w:val="both"/>
      </w:pPr>
      <w:r>
        <w:t xml:space="preserve">The program provides user to </w:t>
      </w:r>
      <w:r w:rsidR="0072438A">
        <w:t>set the different stages of the paper boat simulation and to check the origami simulation of the object at each level and can view the final simulation by rotating it clockwise and anti-clockwise.</w:t>
      </w:r>
    </w:p>
    <w:p w:rsidR="00BA617C" w:rsidRPr="00343A61" w:rsidRDefault="00BA617C" w:rsidP="003964B0">
      <w:pPr>
        <w:spacing w:after="240" w:line="360" w:lineRule="auto"/>
        <w:ind w:firstLine="720"/>
        <w:jc w:val="both"/>
      </w:pPr>
      <w:r>
        <w:t xml:space="preserve">The program also provides a feature in which user can </w:t>
      </w:r>
      <w:r w:rsidR="0072438A">
        <w:t>reverse the origami simulation using the keyboard functions and keys defined in the OpenGL libraries.</w:t>
      </w:r>
    </w:p>
    <w:p w:rsidR="00BA617C" w:rsidRDefault="00BA617C"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5C2B6F" w:rsidRDefault="005C2B6F" w:rsidP="005C2B6F">
      <w:pPr>
        <w:rPr>
          <w:b/>
          <w:sz w:val="32"/>
          <w:szCs w:val="32"/>
        </w:rPr>
      </w:pPr>
    </w:p>
    <w:p w:rsidR="002C2193" w:rsidRPr="002C2193" w:rsidRDefault="001B5844" w:rsidP="005C2B6F">
      <w:pPr>
        <w:jc w:val="center"/>
        <w:rPr>
          <w:b/>
          <w:sz w:val="32"/>
          <w:szCs w:val="32"/>
        </w:rPr>
      </w:pPr>
      <w:r>
        <w:rPr>
          <w:b/>
          <w:sz w:val="32"/>
          <w:szCs w:val="32"/>
        </w:rPr>
        <w:lastRenderedPageBreak/>
        <w:t>5.</w:t>
      </w:r>
      <w:r w:rsidRPr="002C2193">
        <w:rPr>
          <w:b/>
          <w:sz w:val="32"/>
          <w:szCs w:val="32"/>
        </w:rPr>
        <w:t xml:space="preserve"> SOURCE</w:t>
      </w:r>
      <w:r w:rsidR="002C2193" w:rsidRPr="002C2193">
        <w:rPr>
          <w:b/>
          <w:sz w:val="32"/>
          <w:szCs w:val="32"/>
        </w:rPr>
        <w:t xml:space="preserve"> CODE</w:t>
      </w:r>
    </w:p>
    <w:p w:rsidR="002C2193" w:rsidRDefault="002C2193" w:rsidP="000F78B0"/>
    <w:p w:rsidR="00C62B64" w:rsidRDefault="00C62B64" w:rsidP="00C62B64">
      <w:r>
        <w:t>//  main.cpp</w:t>
      </w:r>
    </w:p>
    <w:p w:rsidR="00C62B64" w:rsidRDefault="00C62B64" w:rsidP="00C62B64">
      <w:r>
        <w:t>//  vertex arrays</w:t>
      </w:r>
    </w:p>
    <w:p w:rsidR="00C62B64" w:rsidRDefault="00C62B64" w:rsidP="00C62B64">
      <w:r>
        <w:t>//  Cr</w:t>
      </w:r>
      <w:r w:rsidR="005B3EC8">
        <w:t xml:space="preserve">eated by devansh_himanshu on </w:t>
      </w:r>
      <w:r>
        <w:t>1</w:t>
      </w:r>
      <w:r w:rsidR="005B3EC8">
        <w:t>9</w:t>
      </w:r>
      <w:r>
        <w:t>/05/15.</w:t>
      </w:r>
    </w:p>
    <w:p w:rsidR="00C62B64" w:rsidRDefault="00C62B64" w:rsidP="00C62B64">
      <w:r>
        <w:t>//  Copyright (c) 2015 pesit_bangalore_south_campus. All rights reserved.</w:t>
      </w:r>
    </w:p>
    <w:p w:rsidR="00C62B64" w:rsidRDefault="00C62B64" w:rsidP="00C62B64"/>
    <w:p w:rsidR="00C62B64" w:rsidRDefault="00C62B64" w:rsidP="00C62B64">
      <w:r>
        <w:t>#include &lt;stdio.h&gt;</w:t>
      </w:r>
    </w:p>
    <w:p w:rsidR="00C62B64" w:rsidRDefault="00C62B64" w:rsidP="00C62B64">
      <w:r>
        <w:t>#include &lt;string.h&gt;</w:t>
      </w:r>
    </w:p>
    <w:p w:rsidR="00C62B64" w:rsidRDefault="00C62B64" w:rsidP="00C62B64">
      <w:r>
        <w:t>#include &lt;math.h&gt;</w:t>
      </w:r>
    </w:p>
    <w:p w:rsidR="00C62B64" w:rsidRDefault="00C62B64" w:rsidP="00C62B64">
      <w:r>
        <w:t>#include &lt;GL/glut.h&gt;</w:t>
      </w:r>
    </w:p>
    <w:p w:rsidR="00C62B64" w:rsidRDefault="00C62B64" w:rsidP="00C62B64"/>
    <w:p w:rsidR="00C62B64" w:rsidRDefault="00C62B64" w:rsidP="00C62B64">
      <w:r>
        <w:t>int displayFrontScreen = 1;</w:t>
      </w:r>
    </w:p>
    <w:p w:rsidR="00C62B64" w:rsidRDefault="00C62B64" w:rsidP="00C62B64">
      <w:r>
        <w:t>int idlestateangle =0;</w:t>
      </w:r>
    </w:p>
    <w:p w:rsidR="00C62B64" w:rsidRDefault="00C62B64" w:rsidP="00C62B64">
      <w:r>
        <w:t>int idlestate1 = 0, idlestate2 = 0, idlestate3 = 0;</w:t>
      </w:r>
    </w:p>
    <w:p w:rsidR="00C62B64" w:rsidRDefault="00C62B64" w:rsidP="00C62B64">
      <w:r>
        <w:t>int rotateonce =0;</w:t>
      </w:r>
    </w:p>
    <w:p w:rsidR="00C62B64" w:rsidRDefault="00C62B64" w:rsidP="00C62B64">
      <w:r>
        <w:t>int stage3_mode =0;</w:t>
      </w:r>
    </w:p>
    <w:p w:rsidR="00C62B64" w:rsidRDefault="00C62B64" w:rsidP="00C62B64">
      <w:r>
        <w:t>static int line_mid = 0, line_perp=0, line_perp1 = 0, turn1 = 0, turn2 =0;</w:t>
      </w:r>
    </w:p>
    <w:p w:rsidR="00C62B64" w:rsidRDefault="00C62B64" w:rsidP="00C62B64">
      <w:r>
        <w:t>float z= 0, x1 = 2.828, x2 = -2.828;</w:t>
      </w:r>
    </w:p>
    <w:p w:rsidR="00C62B64" w:rsidRDefault="00C62B64" w:rsidP="00C62B64">
      <w:r>
        <w:t>int j, depth = 0;</w:t>
      </w:r>
    </w:p>
    <w:p w:rsidR="00C62B64" w:rsidRDefault="00C62B64" w:rsidP="00C62B64">
      <w:r>
        <w:t>double lookatangle = 0;</w:t>
      </w:r>
    </w:p>
    <w:p w:rsidR="00C62B64" w:rsidRDefault="00C62B64" w:rsidP="00C62B64">
      <w:r>
        <w:t>int stage =1;</w:t>
      </w:r>
    </w:p>
    <w:p w:rsidR="00C62B64" w:rsidRDefault="00C62B64" w:rsidP="00C62B64">
      <w:r>
        <w:t>int state1 = 0, state2 = 0, state3= 0;</w:t>
      </w:r>
    </w:p>
    <w:p w:rsidR="00C62B64" w:rsidRDefault="00C62B64" w:rsidP="00C62B64">
      <w:r>
        <w:t>float valy = -2, valz = 0;</w:t>
      </w:r>
    </w:p>
    <w:p w:rsidR="00C62B64" w:rsidRDefault="00C62B64" w:rsidP="00C62B64">
      <w:r>
        <w:t>float transvalx = 0, transvaly = 2;</w:t>
      </w:r>
    </w:p>
    <w:p w:rsidR="00C62B64" w:rsidRDefault="00C62B64" w:rsidP="00C62B64">
      <w:r>
        <w:t>int xanglecount = 0;</w:t>
      </w:r>
    </w:p>
    <w:p w:rsidR="00C62B64" w:rsidRDefault="00C62B64" w:rsidP="00C62B64">
      <w:r>
        <w:t>int xangle =0;</w:t>
      </w:r>
    </w:p>
    <w:p w:rsidR="00C62B64" w:rsidRDefault="00C62B64" w:rsidP="00C62B64">
      <w:r>
        <w:t>int world_angles[] = {0,0,0};</w:t>
      </w:r>
    </w:p>
    <w:p w:rsidR="00C62B64" w:rsidRDefault="00C62B64" w:rsidP="00C62B64">
      <w:r>
        <w:t>int world_angles_true[] = {0,0,0};</w:t>
      </w:r>
    </w:p>
    <w:p w:rsidR="00C62B64" w:rsidRDefault="00C62B64" w:rsidP="00C62B64"/>
    <w:p w:rsidR="00C62B64" w:rsidRDefault="00C62B64" w:rsidP="00C62B64">
      <w:r>
        <w:t>float computeZ(float y){</w:t>
      </w:r>
    </w:p>
    <w:p w:rsidR="00C62B64" w:rsidRDefault="00C62B64" w:rsidP="00C62B64">
      <w:r>
        <w:t xml:space="preserve">    float temp = 4 - y*y;</w:t>
      </w:r>
    </w:p>
    <w:p w:rsidR="00C62B64" w:rsidRDefault="00C62B64" w:rsidP="00C62B64">
      <w:r>
        <w:t xml:space="preserve">    </w:t>
      </w:r>
    </w:p>
    <w:p w:rsidR="00C62B64" w:rsidRDefault="00C62B64" w:rsidP="00C62B64">
      <w:r>
        <w:t xml:space="preserve">    float z = sqrtf(temp);</w:t>
      </w:r>
    </w:p>
    <w:p w:rsidR="00C62B64" w:rsidRDefault="00C62B64" w:rsidP="00C62B64">
      <w:r>
        <w:t xml:space="preserve">    return z;</w:t>
      </w:r>
    </w:p>
    <w:p w:rsidR="00C62B64" w:rsidRDefault="00C62B64" w:rsidP="00C62B64">
      <w:r>
        <w:t>}</w:t>
      </w:r>
    </w:p>
    <w:p w:rsidR="00C62B64" w:rsidRDefault="00C62B64" w:rsidP="00C62B64"/>
    <w:p w:rsidR="00CD206D" w:rsidRDefault="00C62B64" w:rsidP="00C62B64">
      <w:r>
        <w:t>void triangle1_Stage3()</w:t>
      </w:r>
    </w:p>
    <w:p w:rsidR="00C62B64" w:rsidRDefault="00C62B64" w:rsidP="00C62B64">
      <w:r>
        <w:t xml:space="preserve">{    </w:t>
      </w:r>
    </w:p>
    <w:p w:rsidR="00C62B64" w:rsidRDefault="00C62B64" w:rsidP="00C62B64">
      <w:r>
        <w:t xml:space="preserve">    glBegin(GL_TRIANGLES);</w:t>
      </w:r>
    </w:p>
    <w:p w:rsidR="00C62B64" w:rsidRDefault="00C62B64" w:rsidP="00C62B64">
      <w:r>
        <w:t xml:space="preserve">    glVertex3f(0, 0, 0);</w:t>
      </w:r>
    </w:p>
    <w:p w:rsidR="00C62B64" w:rsidRDefault="00C62B64" w:rsidP="00C62B64">
      <w:r>
        <w:t xml:space="preserve">    glVertex3f(-2, 0, 0);</w:t>
      </w:r>
    </w:p>
    <w:p w:rsidR="00C62B64" w:rsidRDefault="00C62B64" w:rsidP="00C62B64">
      <w:r>
        <w:t xml:space="preserve">    glVertex3f(0, 2, 0);</w:t>
      </w:r>
    </w:p>
    <w:p w:rsidR="00C62B64" w:rsidRDefault="00C62B64" w:rsidP="00C62B64">
      <w:r>
        <w:t xml:space="preserve">    glEnd();</w:t>
      </w:r>
    </w:p>
    <w:p w:rsidR="00C62B64" w:rsidRDefault="00C62B64" w:rsidP="00C62B64">
      <w:r>
        <w:t xml:space="preserve">    </w:t>
      </w:r>
    </w:p>
    <w:p w:rsidR="00C62B64" w:rsidRDefault="00C62B64" w:rsidP="00C62B64">
      <w:r>
        <w:lastRenderedPageBreak/>
        <w:t>}</w:t>
      </w:r>
    </w:p>
    <w:p w:rsidR="00C62B64" w:rsidRDefault="00C62B64" w:rsidP="00C62B64"/>
    <w:p w:rsidR="00C62B64" w:rsidRDefault="00C62B64" w:rsidP="00C62B64">
      <w:r>
        <w:t>void traingle2_Stage3()</w:t>
      </w:r>
    </w:p>
    <w:p w:rsidR="00C62B64" w:rsidRDefault="00C62B64" w:rsidP="00C62B64">
      <w:r>
        <w:t>{</w:t>
      </w:r>
    </w:p>
    <w:p w:rsidR="00C62B64" w:rsidRDefault="00C62B64" w:rsidP="00C62B64">
      <w:r>
        <w:t xml:space="preserve">    glBegin(GL_TRIANGLES);</w:t>
      </w:r>
    </w:p>
    <w:p w:rsidR="00C62B64" w:rsidRDefault="00C62B64" w:rsidP="00C62B64">
      <w:r>
        <w:t xml:space="preserve">    glVertex3f(0, 0, 0);</w:t>
      </w:r>
    </w:p>
    <w:p w:rsidR="00C62B64" w:rsidRDefault="00C62B64" w:rsidP="00C62B64">
      <w:r>
        <w:t xml:space="preserve">    glVertex3f(0, 2, 0);</w:t>
      </w:r>
    </w:p>
    <w:p w:rsidR="00C62B64" w:rsidRDefault="00C62B64" w:rsidP="00C62B64">
      <w:r>
        <w:t xml:space="preserve">    glVertex3f(2, 0, 0);</w:t>
      </w:r>
    </w:p>
    <w:p w:rsidR="00C62B64" w:rsidRDefault="00C62B64" w:rsidP="00C62B64">
      <w:r>
        <w:t xml:space="preserve">    </w:t>
      </w:r>
    </w:p>
    <w:p w:rsidR="00C62B64" w:rsidRDefault="00C62B64" w:rsidP="00C62B64">
      <w:r>
        <w:t xml:space="preserve">    glEnd();</w:t>
      </w:r>
    </w:p>
    <w:p w:rsidR="00C62B64" w:rsidRDefault="00C62B64" w:rsidP="00C62B64">
      <w:r>
        <w:t xml:space="preserve">    </w:t>
      </w:r>
    </w:p>
    <w:p w:rsidR="00C62B64" w:rsidRDefault="00C62B64" w:rsidP="00C62B64">
      <w:r>
        <w:t>}</w:t>
      </w:r>
    </w:p>
    <w:p w:rsidR="00C62B64" w:rsidRDefault="00C62B64" w:rsidP="00C62B64"/>
    <w:p w:rsidR="00C62B64" w:rsidRDefault="00C62B64" w:rsidP="00C62B64">
      <w:r>
        <w:t>void traingle3_Stage3()</w:t>
      </w:r>
    </w:p>
    <w:p w:rsidR="00C62B64" w:rsidRDefault="00C62B64" w:rsidP="00C62B64">
      <w:r>
        <w:t>{</w:t>
      </w:r>
    </w:p>
    <w:p w:rsidR="00C62B64" w:rsidRDefault="00C62B64" w:rsidP="00C62B64">
      <w:r>
        <w:t xml:space="preserve">    glBegin(GL_TRIANGLES);</w:t>
      </w:r>
    </w:p>
    <w:p w:rsidR="00C62B64" w:rsidRDefault="00C62B64" w:rsidP="00C62B64">
      <w:r>
        <w:t xml:space="preserve">    glVertex3f(2, 0, 0);</w:t>
      </w:r>
    </w:p>
    <w:p w:rsidR="00C62B64" w:rsidRDefault="00C62B64" w:rsidP="00C62B64">
      <w:r>
        <w:t xml:space="preserve">    glVertex3f(0, valy, valz);</w:t>
      </w:r>
    </w:p>
    <w:p w:rsidR="00C62B64" w:rsidRDefault="00C62B64" w:rsidP="00C62B64">
      <w:r>
        <w:t xml:space="preserve">    glVertex3f(0, 0, 0);</w:t>
      </w:r>
    </w:p>
    <w:p w:rsidR="00C62B64" w:rsidRDefault="00C62B64" w:rsidP="00C62B64">
      <w:r>
        <w:t xml:space="preserve">    glEnd();</w:t>
      </w:r>
    </w:p>
    <w:p w:rsidR="00C62B64" w:rsidRDefault="00C62B64" w:rsidP="00C62B64">
      <w:r>
        <w:t xml:space="preserve">    </w:t>
      </w:r>
    </w:p>
    <w:p w:rsidR="00C62B64" w:rsidRDefault="00C62B64" w:rsidP="00C62B64">
      <w:r>
        <w:t>}</w:t>
      </w:r>
    </w:p>
    <w:p w:rsidR="00C62B64" w:rsidRDefault="00C62B64" w:rsidP="00C62B64"/>
    <w:p w:rsidR="00C62B64" w:rsidRDefault="00C62B64" w:rsidP="00C62B64">
      <w:r>
        <w:t>void traingle4_Stage3()</w:t>
      </w:r>
    </w:p>
    <w:p w:rsidR="00C62B64" w:rsidRDefault="00C62B64" w:rsidP="00C62B64">
      <w:r>
        <w:t>{</w:t>
      </w:r>
    </w:p>
    <w:p w:rsidR="00C62B64" w:rsidRDefault="00C62B64" w:rsidP="00C62B64">
      <w:r>
        <w:t xml:space="preserve">    glBegin(GL_TRIANGLES);</w:t>
      </w:r>
    </w:p>
    <w:p w:rsidR="00C62B64" w:rsidRDefault="00C62B64" w:rsidP="00C62B64">
      <w:r>
        <w:t xml:space="preserve">    glVertex3f(0, valy, valz);</w:t>
      </w:r>
    </w:p>
    <w:p w:rsidR="00C62B64" w:rsidRDefault="00C62B64" w:rsidP="00C62B64">
      <w:r>
        <w:t xml:space="preserve">    glVertex3f(-2, 0, 0);</w:t>
      </w:r>
    </w:p>
    <w:p w:rsidR="00C62B64" w:rsidRDefault="00C62B64" w:rsidP="00C62B64">
      <w:r>
        <w:t xml:space="preserve">    glVertex3f(0, 0, 0);</w:t>
      </w:r>
    </w:p>
    <w:p w:rsidR="00C62B64" w:rsidRDefault="00C62B64" w:rsidP="00C62B64">
      <w:r>
        <w:t xml:space="preserve">    glEnd();</w:t>
      </w:r>
    </w:p>
    <w:p w:rsidR="00C62B64" w:rsidRDefault="00C62B64" w:rsidP="00C62B64">
      <w:r>
        <w:t>}</w:t>
      </w:r>
    </w:p>
    <w:p w:rsidR="00C62B64" w:rsidRDefault="00C62B64" w:rsidP="00C62B64"/>
    <w:p w:rsidR="00C62B64" w:rsidRDefault="00C62B64" w:rsidP="00C62B64">
      <w:r>
        <w:t>void coneTriangleOne_Stage3(){</w:t>
      </w:r>
    </w:p>
    <w:p w:rsidR="00C62B64" w:rsidRDefault="00C62B64" w:rsidP="00C62B64">
      <w:r>
        <w:t xml:space="preserve">    </w:t>
      </w:r>
    </w:p>
    <w:p w:rsidR="00C62B64" w:rsidRDefault="00C62B64" w:rsidP="00C62B64">
      <w:r>
        <w:t xml:space="preserve">    glBegin(GL_TRIANGLES);</w:t>
      </w:r>
    </w:p>
    <w:p w:rsidR="00C62B64" w:rsidRDefault="00C62B64" w:rsidP="00C62B64">
      <w:r>
        <w:t xml:space="preserve">    glVertex3f(-2, 0, 0);   </w:t>
      </w:r>
    </w:p>
    <w:p w:rsidR="00C62B64" w:rsidRDefault="00C62B64" w:rsidP="00C62B64">
      <w:r>
        <w:t xml:space="preserve">    glVertex3f(-transvalx, transvaly, 0);</w:t>
      </w:r>
    </w:p>
    <w:p w:rsidR="00C62B64" w:rsidRDefault="00C62B64" w:rsidP="00C62B64">
      <w:r>
        <w:t xml:space="preserve">    glVertex3f(0, valy, valz);</w:t>
      </w:r>
    </w:p>
    <w:p w:rsidR="00C62B64" w:rsidRDefault="00C62B64" w:rsidP="00C62B64">
      <w:r>
        <w:t xml:space="preserve">    glEnd();    </w:t>
      </w:r>
    </w:p>
    <w:p w:rsidR="00C62B64" w:rsidRDefault="00C62B64" w:rsidP="00C62B64">
      <w:r>
        <w:t>}</w:t>
      </w:r>
    </w:p>
    <w:p w:rsidR="00C62B64" w:rsidRDefault="00C62B64" w:rsidP="00C62B64"/>
    <w:p w:rsidR="00C62B64" w:rsidRDefault="00C62B64" w:rsidP="00C62B64">
      <w:r>
        <w:t>void coneTriangleTwo_Stage3()</w:t>
      </w:r>
    </w:p>
    <w:p w:rsidR="00C62B64" w:rsidRDefault="00C62B64" w:rsidP="00C62B64">
      <w:r>
        <w:t>{</w:t>
      </w:r>
    </w:p>
    <w:p w:rsidR="00C62B64" w:rsidRDefault="00C62B64" w:rsidP="00C62B64">
      <w:r>
        <w:t xml:space="preserve">    glBegin(GL_TRIANGLES);</w:t>
      </w:r>
    </w:p>
    <w:p w:rsidR="00C62B64" w:rsidRDefault="00C62B64" w:rsidP="00C62B64">
      <w:r>
        <w:t xml:space="preserve">    glVertex3f(2, 0, 0);</w:t>
      </w:r>
    </w:p>
    <w:p w:rsidR="00C62B64" w:rsidRDefault="00C62B64" w:rsidP="00C62B64">
      <w:r>
        <w:lastRenderedPageBreak/>
        <w:t xml:space="preserve">    glVertex3f(transvalx, transvaly, 0);</w:t>
      </w:r>
    </w:p>
    <w:p w:rsidR="00C62B64" w:rsidRDefault="00C62B64" w:rsidP="00C62B64">
      <w:r>
        <w:t xml:space="preserve">    glVertex3f(0, valy, valz);</w:t>
      </w:r>
    </w:p>
    <w:p w:rsidR="00C62B64" w:rsidRDefault="00C62B64" w:rsidP="00C62B64">
      <w:r>
        <w:t xml:space="preserve">    glEnd();</w:t>
      </w:r>
    </w:p>
    <w:p w:rsidR="00C62B64" w:rsidRDefault="00C62B64" w:rsidP="00C62B64">
      <w:r>
        <w:t>}</w:t>
      </w:r>
    </w:p>
    <w:p w:rsidR="00C62B64" w:rsidRDefault="00C62B64" w:rsidP="00C62B64"/>
    <w:p w:rsidR="00C62B64" w:rsidRDefault="00C62B64" w:rsidP="00C62B64">
      <w:r>
        <w:t>void conetraingaleThree_Stage3()</w:t>
      </w:r>
    </w:p>
    <w:p w:rsidR="00C62B64" w:rsidRDefault="00C62B64" w:rsidP="00C62B64">
      <w:r>
        <w:t>{</w:t>
      </w:r>
    </w:p>
    <w:p w:rsidR="00C62B64" w:rsidRDefault="00C62B64" w:rsidP="00C62B64">
      <w:r>
        <w:t xml:space="preserve">    glBegin(GL_TRIANGLES);</w:t>
      </w:r>
    </w:p>
    <w:p w:rsidR="00C62B64" w:rsidRDefault="00C62B64" w:rsidP="00C62B64">
      <w:r>
        <w:t xml:space="preserve">    glVertex3f(-2, 0, 0);    </w:t>
      </w:r>
    </w:p>
    <w:p w:rsidR="00C62B64" w:rsidRDefault="00C62B64" w:rsidP="00C62B64">
      <w:r>
        <w:t xml:space="preserve">    glVertex3f(-transvalx, transvaly, 0);</w:t>
      </w:r>
    </w:p>
    <w:p w:rsidR="00C62B64" w:rsidRDefault="00C62B64" w:rsidP="00C62B64">
      <w:r>
        <w:t xml:space="preserve">    glVertex3f(0, valy, -valz);</w:t>
      </w:r>
    </w:p>
    <w:p w:rsidR="00C62B64" w:rsidRDefault="00C62B64" w:rsidP="00C62B64">
      <w:r>
        <w:t xml:space="preserve">    glEnd();</w:t>
      </w:r>
    </w:p>
    <w:p w:rsidR="00C62B64" w:rsidRDefault="00C62B64" w:rsidP="00C62B64">
      <w:r>
        <w:t>}</w:t>
      </w:r>
    </w:p>
    <w:p w:rsidR="00C62B64" w:rsidRDefault="00C62B64" w:rsidP="00C62B64"/>
    <w:p w:rsidR="00C62B64" w:rsidRDefault="00C62B64" w:rsidP="00C62B64">
      <w:r>
        <w:t>void conetraingleFour_Stage3()</w:t>
      </w:r>
    </w:p>
    <w:p w:rsidR="00C62B64" w:rsidRDefault="00C62B64" w:rsidP="00C62B64">
      <w:r>
        <w:t>{</w:t>
      </w:r>
    </w:p>
    <w:p w:rsidR="00C62B64" w:rsidRDefault="00C62B64" w:rsidP="00C62B64">
      <w:r>
        <w:t xml:space="preserve">    glBegin(GL_TRIANGLES);</w:t>
      </w:r>
    </w:p>
    <w:p w:rsidR="00C62B64" w:rsidRDefault="00C62B64" w:rsidP="00C62B64">
      <w:r>
        <w:t xml:space="preserve">    glVertex3f(2, 0, 0);</w:t>
      </w:r>
    </w:p>
    <w:p w:rsidR="00C62B64" w:rsidRDefault="00C62B64" w:rsidP="00C62B64">
      <w:r>
        <w:t xml:space="preserve">    glVertex3f(transvalx, transvaly, 0);</w:t>
      </w:r>
    </w:p>
    <w:p w:rsidR="00C62B64" w:rsidRDefault="00C62B64" w:rsidP="00C62B64">
      <w:r>
        <w:t xml:space="preserve">    glVertex3f(0, valy, -valz);</w:t>
      </w:r>
    </w:p>
    <w:p w:rsidR="00C62B64" w:rsidRDefault="00C62B64" w:rsidP="00C62B64">
      <w:r>
        <w:t xml:space="preserve">    glEnd();</w:t>
      </w:r>
    </w:p>
    <w:p w:rsidR="00C62B64" w:rsidRDefault="00C62B64" w:rsidP="00C62B64">
      <w:r>
        <w:t>}</w:t>
      </w:r>
    </w:p>
    <w:p w:rsidR="00C62B64" w:rsidRDefault="00C62B64" w:rsidP="00C62B64"/>
    <w:p w:rsidR="00C62B64" w:rsidRDefault="00C62B64" w:rsidP="00C62B64">
      <w:r>
        <w:t>void coneTriangle1()</w:t>
      </w:r>
    </w:p>
    <w:p w:rsidR="00C62B64" w:rsidRDefault="00C62B64" w:rsidP="00C62B64">
      <w:r>
        <w:t>{</w:t>
      </w:r>
    </w:p>
    <w:p w:rsidR="00C62B64" w:rsidRDefault="00C62B64" w:rsidP="00C62B64">
      <w:r>
        <w:t xml:space="preserve">    glBegin(GL_TRIANGLES);</w:t>
      </w:r>
    </w:p>
    <w:p w:rsidR="00C62B64" w:rsidRDefault="00C62B64" w:rsidP="00C62B64">
      <w:r>
        <w:t xml:space="preserve">    glVertex3f(0, -2, z);</w:t>
      </w:r>
    </w:p>
    <w:p w:rsidR="00C62B64" w:rsidRDefault="00C62B64" w:rsidP="00C62B64">
      <w:r>
        <w:t xml:space="preserve">    glVertex3f(x2, -2,0);</w:t>
      </w:r>
    </w:p>
    <w:p w:rsidR="00C62B64" w:rsidRDefault="00C62B64" w:rsidP="00C62B64">
      <w:r>
        <w:t xml:space="preserve">    glVertex3f(0, 0,0);</w:t>
      </w:r>
    </w:p>
    <w:p w:rsidR="00C62B64" w:rsidRDefault="00C62B64" w:rsidP="00C62B64">
      <w:r>
        <w:t xml:space="preserve">    glEnd();</w:t>
      </w:r>
    </w:p>
    <w:p w:rsidR="00C62B64" w:rsidRDefault="00C62B64" w:rsidP="00C62B64">
      <w:r>
        <w:t>}</w:t>
      </w:r>
    </w:p>
    <w:p w:rsidR="00C62B64" w:rsidRDefault="00C62B64" w:rsidP="00C62B64"/>
    <w:p w:rsidR="00C62B64" w:rsidRDefault="00C62B64" w:rsidP="00C62B64">
      <w:r>
        <w:t>void coneTriangle2()</w:t>
      </w:r>
    </w:p>
    <w:p w:rsidR="00C62B64" w:rsidRDefault="00C62B64" w:rsidP="00C62B64">
      <w:r>
        <w:t>{</w:t>
      </w:r>
    </w:p>
    <w:p w:rsidR="00C62B64" w:rsidRDefault="00C62B64" w:rsidP="00C62B64">
      <w:r>
        <w:t xml:space="preserve">    glBegin(GL_TRIANGLES);</w:t>
      </w:r>
    </w:p>
    <w:p w:rsidR="00C62B64" w:rsidRDefault="00C62B64" w:rsidP="00C62B64">
      <w:r>
        <w:t xml:space="preserve">    glVertex3f(x1, -2, 0);</w:t>
      </w:r>
    </w:p>
    <w:p w:rsidR="00C62B64" w:rsidRDefault="00C62B64" w:rsidP="00C62B64">
      <w:r>
        <w:t xml:space="preserve">    glVertex3f(0, -2, z);</w:t>
      </w:r>
    </w:p>
    <w:p w:rsidR="00C62B64" w:rsidRDefault="00C62B64" w:rsidP="00C62B64">
      <w:r>
        <w:t xml:space="preserve">    glVertex3f(0, 0, 0);</w:t>
      </w:r>
    </w:p>
    <w:p w:rsidR="00C62B64" w:rsidRDefault="00C62B64" w:rsidP="00C62B64">
      <w:r>
        <w:t xml:space="preserve">    glEnd();</w:t>
      </w:r>
    </w:p>
    <w:p w:rsidR="00C62B64" w:rsidRDefault="00C62B64" w:rsidP="00C62B64">
      <w:r>
        <w:t>}</w:t>
      </w:r>
    </w:p>
    <w:p w:rsidR="00C62B64" w:rsidRDefault="00C62B64" w:rsidP="00C62B64"/>
    <w:p w:rsidR="00C62B64" w:rsidRDefault="00C62B64" w:rsidP="00C62B64">
      <w:r>
        <w:t>void conetraingale3()</w:t>
      </w:r>
    </w:p>
    <w:p w:rsidR="00C62B64" w:rsidRDefault="00C62B64" w:rsidP="00C62B64">
      <w:r>
        <w:t>{</w:t>
      </w:r>
    </w:p>
    <w:p w:rsidR="00C62B64" w:rsidRDefault="00C62B64" w:rsidP="00C62B64">
      <w:r>
        <w:t xml:space="preserve">    glPushMatrix();</w:t>
      </w:r>
    </w:p>
    <w:p w:rsidR="00C62B64" w:rsidRDefault="00C62B64" w:rsidP="00C62B64">
      <w:r>
        <w:t xml:space="preserve">    glBegin(GL_TRIANGLES);</w:t>
      </w:r>
    </w:p>
    <w:p w:rsidR="00C62B64" w:rsidRDefault="00C62B64" w:rsidP="00C62B64">
      <w:r>
        <w:lastRenderedPageBreak/>
        <w:t xml:space="preserve">    glVertex3f(0, -2, -z);</w:t>
      </w:r>
    </w:p>
    <w:p w:rsidR="00C62B64" w:rsidRDefault="00C62B64" w:rsidP="00C62B64">
      <w:r>
        <w:t xml:space="preserve">    glVertex3f(x2, -2,0);</w:t>
      </w:r>
    </w:p>
    <w:p w:rsidR="00C62B64" w:rsidRDefault="00C62B64" w:rsidP="00C62B64">
      <w:r>
        <w:t xml:space="preserve">    glVertex3f(0, 0,0);</w:t>
      </w:r>
    </w:p>
    <w:p w:rsidR="00C62B64" w:rsidRDefault="00C62B64" w:rsidP="00C62B64">
      <w:r>
        <w:t xml:space="preserve">    glEnd();</w:t>
      </w:r>
    </w:p>
    <w:p w:rsidR="00C62B64" w:rsidRDefault="00C62B64" w:rsidP="00C62B64">
      <w:r>
        <w:t xml:space="preserve">    glPopMatrix();</w:t>
      </w:r>
    </w:p>
    <w:p w:rsidR="00C62B64" w:rsidRDefault="00C62B64" w:rsidP="00C62B64">
      <w:r>
        <w:t xml:space="preserve">    </w:t>
      </w:r>
    </w:p>
    <w:p w:rsidR="00C62B64" w:rsidRDefault="00C62B64" w:rsidP="00C62B64">
      <w:r>
        <w:t>}</w:t>
      </w:r>
    </w:p>
    <w:p w:rsidR="00C62B64" w:rsidRDefault="00C62B64" w:rsidP="00C62B64"/>
    <w:p w:rsidR="00C62B64" w:rsidRDefault="00C62B64" w:rsidP="00C62B64">
      <w:r>
        <w:t>void conetraingle4()</w:t>
      </w:r>
    </w:p>
    <w:p w:rsidR="00C62B64" w:rsidRDefault="00C62B64" w:rsidP="00C62B64">
      <w:r>
        <w:t>{</w:t>
      </w:r>
    </w:p>
    <w:p w:rsidR="00C62B64" w:rsidRDefault="00C62B64" w:rsidP="00C62B64">
      <w:r>
        <w:t xml:space="preserve">    glBegin(GL_TRIANGLES);</w:t>
      </w:r>
    </w:p>
    <w:p w:rsidR="00C62B64" w:rsidRDefault="00C62B64" w:rsidP="00C62B64">
      <w:r>
        <w:t xml:space="preserve">    glVertex3f(x1, -2, 0);</w:t>
      </w:r>
    </w:p>
    <w:p w:rsidR="00C62B64" w:rsidRDefault="00C62B64" w:rsidP="00C62B64">
      <w:r>
        <w:t xml:space="preserve">    glVertex3f(0, -2, -z);</w:t>
      </w:r>
    </w:p>
    <w:p w:rsidR="00C62B64" w:rsidRDefault="00C62B64" w:rsidP="00C62B64">
      <w:r>
        <w:t xml:space="preserve">    glVertex3f(0, 0, 0);</w:t>
      </w:r>
    </w:p>
    <w:p w:rsidR="00C62B64" w:rsidRDefault="00C62B64" w:rsidP="00C62B64">
      <w:r>
        <w:t xml:space="preserve">    glEnd();</w:t>
      </w:r>
    </w:p>
    <w:p w:rsidR="00C62B64" w:rsidRDefault="00C62B64" w:rsidP="00C62B64">
      <w:r>
        <w:t>}</w:t>
      </w:r>
    </w:p>
    <w:p w:rsidR="00C62B64" w:rsidRDefault="00C62B64" w:rsidP="00C62B64"/>
    <w:p w:rsidR="00C62B64" w:rsidRDefault="00C62B64" w:rsidP="00C62B64">
      <w:r>
        <w:t>void drawtraingleone()</w:t>
      </w:r>
    </w:p>
    <w:p w:rsidR="00C62B64" w:rsidRDefault="00C62B64" w:rsidP="00C62B64">
      <w:r>
        <w:t>{</w:t>
      </w:r>
    </w:p>
    <w:p w:rsidR="00C62B64" w:rsidRDefault="00C62B64" w:rsidP="00C62B64">
      <w:r>
        <w:t xml:space="preserve">    if (depth ==1) {</w:t>
      </w:r>
    </w:p>
    <w:p w:rsidR="00C62B64" w:rsidRDefault="00C62B64" w:rsidP="00C62B64">
      <w:r>
        <w:t xml:space="preserve">        glColor3ub(63, 81, 181);</w:t>
      </w:r>
    </w:p>
    <w:p w:rsidR="00C62B64" w:rsidRDefault="00C62B64" w:rsidP="00C62B64">
      <w:r>
        <w:t xml:space="preserve">        glPushMatrix();</w:t>
      </w:r>
    </w:p>
    <w:p w:rsidR="00C62B64" w:rsidRDefault="00C62B64" w:rsidP="00C62B64">
      <w:r>
        <w:t xml:space="preserve">        glBegin(GL_POLYGON);</w:t>
      </w:r>
    </w:p>
    <w:p w:rsidR="00C62B64" w:rsidRDefault="00C62B64" w:rsidP="00C62B64">
      <w:r>
        <w:t xml:space="preserve">        glVertex3f(0, 0,-2);</w:t>
      </w:r>
    </w:p>
    <w:p w:rsidR="00C62B64" w:rsidRDefault="00C62B64" w:rsidP="00C62B64">
      <w:r>
        <w:t xml:space="preserve">        glVertex3f(-2, 0,0);</w:t>
      </w:r>
    </w:p>
    <w:p w:rsidR="00C62B64" w:rsidRDefault="00C62B64" w:rsidP="00C62B64">
      <w:r>
        <w:t xml:space="preserve">        glVertex3f(-2, 2,0);</w:t>
      </w:r>
    </w:p>
    <w:p w:rsidR="00C62B64" w:rsidRDefault="00C62B64" w:rsidP="00C62B64">
      <w:r>
        <w:t xml:space="preserve">        glEnd();</w:t>
      </w:r>
    </w:p>
    <w:p w:rsidR="00C62B64" w:rsidRDefault="00C62B64" w:rsidP="00C62B64">
      <w:r>
        <w:t xml:space="preserve">        glPopMatrix();</w:t>
      </w:r>
    </w:p>
    <w:p w:rsidR="00C62B64" w:rsidRDefault="00C62B64" w:rsidP="00C62B64">
      <w:r>
        <w:t xml:space="preserve">        </w:t>
      </w:r>
    </w:p>
    <w:p w:rsidR="00C62B64" w:rsidRDefault="00C62B64" w:rsidP="00C62B64">
      <w:r>
        <w:t xml:space="preserve">    }else{</w:t>
      </w:r>
    </w:p>
    <w:p w:rsidR="00C62B64" w:rsidRDefault="00C62B64" w:rsidP="00C62B64">
      <w:r>
        <w:t xml:space="preserve">    glColor3ub(63, 81, 181);</w:t>
      </w:r>
    </w:p>
    <w:p w:rsidR="00C62B64" w:rsidRDefault="00C62B64" w:rsidP="00C62B64">
      <w:r>
        <w:t xml:space="preserve">    glPushMatrix();</w:t>
      </w:r>
    </w:p>
    <w:p w:rsidR="00C62B64" w:rsidRDefault="00C62B64" w:rsidP="00C62B64">
      <w:r>
        <w:t xml:space="preserve">    glBegin(GL_POLYGON);</w:t>
      </w:r>
    </w:p>
    <w:p w:rsidR="00C62B64" w:rsidRDefault="00C62B64" w:rsidP="00C62B64">
      <w:r>
        <w:t xml:space="preserve">    glVertex3f(0, 0,0);</w:t>
      </w:r>
    </w:p>
    <w:p w:rsidR="00C62B64" w:rsidRDefault="00C62B64" w:rsidP="00C62B64">
      <w:r>
        <w:t xml:space="preserve">    glVertex3f(-2, 0,0);</w:t>
      </w:r>
    </w:p>
    <w:p w:rsidR="00C62B64" w:rsidRDefault="00C62B64" w:rsidP="00C62B64">
      <w:r>
        <w:t xml:space="preserve">    glVertex3f(-2, 2,0);</w:t>
      </w:r>
    </w:p>
    <w:p w:rsidR="00C62B64" w:rsidRDefault="00C62B64" w:rsidP="00C62B64">
      <w:r>
        <w:t xml:space="preserve">    glEnd();</w:t>
      </w:r>
    </w:p>
    <w:p w:rsidR="00C62B64" w:rsidRDefault="00C62B64" w:rsidP="00C62B64">
      <w:r>
        <w:t xml:space="preserve">    glPopMatrix();    </w:t>
      </w:r>
    </w:p>
    <w:p w:rsidR="00C62B64" w:rsidRDefault="00C62B64" w:rsidP="00C62B64">
      <w:r>
        <w:t xml:space="preserve">    }</w:t>
      </w:r>
    </w:p>
    <w:p w:rsidR="00C62B64" w:rsidRDefault="00C62B64" w:rsidP="00C62B64">
      <w:r>
        <w:t>}</w:t>
      </w:r>
    </w:p>
    <w:p w:rsidR="00C62B64" w:rsidRDefault="00C62B64" w:rsidP="00C62B64"/>
    <w:p w:rsidR="00C62B64" w:rsidRDefault="00C62B64" w:rsidP="00C62B64">
      <w:r>
        <w:t>void drawtriangletwo()</w:t>
      </w:r>
    </w:p>
    <w:p w:rsidR="00C62B64" w:rsidRDefault="00C62B64" w:rsidP="00C62B64">
      <w:r>
        <w:t>{</w:t>
      </w:r>
    </w:p>
    <w:p w:rsidR="00C62B64" w:rsidRDefault="00C62B64" w:rsidP="00C62B64">
      <w:r>
        <w:t xml:space="preserve">    if (depth ==1) {</w:t>
      </w:r>
    </w:p>
    <w:p w:rsidR="00C62B64" w:rsidRDefault="00C62B64" w:rsidP="00C62B64">
      <w:r>
        <w:t xml:space="preserve">        glColor3ub(86, 119, 252);</w:t>
      </w:r>
    </w:p>
    <w:p w:rsidR="00C62B64" w:rsidRDefault="00C62B64" w:rsidP="00C62B64">
      <w:r>
        <w:lastRenderedPageBreak/>
        <w:t xml:space="preserve">        glPushMatrix();</w:t>
      </w:r>
    </w:p>
    <w:p w:rsidR="00C62B64" w:rsidRDefault="00C62B64" w:rsidP="00C62B64">
      <w:r>
        <w:t xml:space="preserve">        glBegin(GL_POLYGON);</w:t>
      </w:r>
    </w:p>
    <w:p w:rsidR="00C62B64" w:rsidRDefault="00C62B64" w:rsidP="00C62B64">
      <w:r>
        <w:t xml:space="preserve">        glVertex3f(0, 0,2);</w:t>
      </w:r>
    </w:p>
    <w:p w:rsidR="00C62B64" w:rsidRDefault="00C62B64" w:rsidP="00C62B64">
      <w:r>
        <w:t xml:space="preserve">        glVertex3f(-2, 2,0);</w:t>
      </w:r>
    </w:p>
    <w:p w:rsidR="00C62B64" w:rsidRDefault="00C62B64" w:rsidP="00C62B64">
      <w:r>
        <w:t xml:space="preserve">        glVertex3f(0, 2,0);</w:t>
      </w:r>
    </w:p>
    <w:p w:rsidR="00C62B64" w:rsidRDefault="00C62B64" w:rsidP="00C62B64">
      <w:r>
        <w:t xml:space="preserve">        glEnd();</w:t>
      </w:r>
    </w:p>
    <w:p w:rsidR="00C62B64" w:rsidRDefault="00C62B64" w:rsidP="00C62B64">
      <w:r>
        <w:t xml:space="preserve">        glPopMatrix();</w:t>
      </w:r>
    </w:p>
    <w:p w:rsidR="00C62B64" w:rsidRDefault="00C62B64" w:rsidP="00C62B64">
      <w:r>
        <w:t xml:space="preserve">    }else{</w:t>
      </w:r>
    </w:p>
    <w:p w:rsidR="00C62B64" w:rsidRDefault="00C62B64" w:rsidP="00C62B64">
      <w:r>
        <w:t xml:space="preserve">    glColor3ub(86, 119, 252);</w:t>
      </w:r>
    </w:p>
    <w:p w:rsidR="00C62B64" w:rsidRDefault="00C62B64" w:rsidP="00C62B64">
      <w:r>
        <w:t xml:space="preserve">    glPushMatrix();</w:t>
      </w:r>
    </w:p>
    <w:p w:rsidR="00C62B64" w:rsidRDefault="00C62B64" w:rsidP="00C62B64">
      <w:r>
        <w:t xml:space="preserve">    glBegin(GL_POLYGON);</w:t>
      </w:r>
    </w:p>
    <w:p w:rsidR="00C62B64" w:rsidRDefault="00C62B64" w:rsidP="00C62B64">
      <w:r>
        <w:t xml:space="preserve">    glVertex3f(0, 0,0);</w:t>
      </w:r>
    </w:p>
    <w:p w:rsidR="00C62B64" w:rsidRDefault="00C62B64" w:rsidP="00C62B64">
      <w:r>
        <w:t xml:space="preserve">    glVertex3f(-2, 2,0);</w:t>
      </w:r>
    </w:p>
    <w:p w:rsidR="00C62B64" w:rsidRDefault="00C62B64" w:rsidP="00C62B64">
      <w:r>
        <w:t xml:space="preserve">    glVertex3f(0, 2,0);</w:t>
      </w:r>
    </w:p>
    <w:p w:rsidR="00C62B64" w:rsidRDefault="00C62B64" w:rsidP="00C62B64">
      <w:r>
        <w:t xml:space="preserve">    glEnd();</w:t>
      </w:r>
    </w:p>
    <w:p w:rsidR="00C62B64" w:rsidRDefault="00C62B64" w:rsidP="00C62B64">
      <w:r>
        <w:t xml:space="preserve">    glPopMatrix();</w:t>
      </w:r>
    </w:p>
    <w:p w:rsidR="00C62B64" w:rsidRDefault="00C62B64" w:rsidP="00C62B64">
      <w:r>
        <w:t xml:space="preserve">    }</w:t>
      </w:r>
    </w:p>
    <w:p w:rsidR="00C62B64" w:rsidRDefault="00C62B64" w:rsidP="00C62B64">
      <w:r>
        <w:t>}</w:t>
      </w:r>
    </w:p>
    <w:p w:rsidR="00C62B64" w:rsidRDefault="00C62B64" w:rsidP="00C62B64"/>
    <w:p w:rsidR="00C62B64" w:rsidRDefault="00C62B64" w:rsidP="00C62B64">
      <w:r>
        <w:t>void drawtrianglethree()</w:t>
      </w:r>
    </w:p>
    <w:p w:rsidR="00C62B64" w:rsidRDefault="00C62B64" w:rsidP="00C62B64">
      <w:r>
        <w:t>{</w:t>
      </w:r>
    </w:p>
    <w:p w:rsidR="00C62B64" w:rsidRDefault="00C62B64" w:rsidP="00C62B64">
      <w:r>
        <w:t xml:space="preserve">    if (depth ==1) {</w:t>
      </w:r>
    </w:p>
    <w:p w:rsidR="00C62B64" w:rsidRDefault="00C62B64" w:rsidP="00C62B64">
      <w:r>
        <w:t xml:space="preserve">        glColor3ub(0, 188, 212);</w:t>
      </w:r>
    </w:p>
    <w:p w:rsidR="00C62B64" w:rsidRDefault="00C62B64" w:rsidP="00C62B64">
      <w:r>
        <w:t xml:space="preserve">        glPushMatrix();</w:t>
      </w:r>
    </w:p>
    <w:p w:rsidR="00C62B64" w:rsidRDefault="00C62B64" w:rsidP="00C62B64">
      <w:r>
        <w:t xml:space="preserve">        glBegin(GL_TRIANGLES);</w:t>
      </w:r>
    </w:p>
    <w:p w:rsidR="00C62B64" w:rsidRDefault="00C62B64" w:rsidP="00C62B64">
      <w:r>
        <w:t xml:space="preserve">        glVertex3f(0, 0,-2);</w:t>
      </w:r>
    </w:p>
    <w:p w:rsidR="00C62B64" w:rsidRDefault="00C62B64" w:rsidP="00C62B64">
      <w:r>
        <w:t xml:space="preserve">        glVertex3f(0, 2,0);</w:t>
      </w:r>
    </w:p>
    <w:p w:rsidR="00C62B64" w:rsidRDefault="00C62B64" w:rsidP="00C62B64">
      <w:r>
        <w:t xml:space="preserve">        glVertex3f(2, 2,0);</w:t>
      </w:r>
    </w:p>
    <w:p w:rsidR="00C62B64" w:rsidRDefault="00C62B64" w:rsidP="00C62B64">
      <w:r>
        <w:t xml:space="preserve">        glEnd();</w:t>
      </w:r>
    </w:p>
    <w:p w:rsidR="00C62B64" w:rsidRDefault="00C62B64" w:rsidP="00C62B64">
      <w:r>
        <w:t xml:space="preserve">        glPopMatrix();</w:t>
      </w:r>
    </w:p>
    <w:p w:rsidR="00C62B64" w:rsidRDefault="00C62B64" w:rsidP="00C62B64">
      <w:r>
        <w:t xml:space="preserve">    }</w:t>
      </w:r>
    </w:p>
    <w:p w:rsidR="00C62B64" w:rsidRDefault="00C62B64" w:rsidP="00C62B64">
      <w:r>
        <w:t xml:space="preserve">    glColor3ub(0, 188, 212);</w:t>
      </w:r>
    </w:p>
    <w:p w:rsidR="00C62B64" w:rsidRDefault="00C62B64" w:rsidP="00C62B64">
      <w:r>
        <w:t xml:space="preserve">    glPushMatrix();</w:t>
      </w:r>
    </w:p>
    <w:p w:rsidR="00C62B64" w:rsidRDefault="00C62B64" w:rsidP="00C62B64">
      <w:r>
        <w:t xml:space="preserve">    glBegin(GL_TRIANGLES);</w:t>
      </w:r>
    </w:p>
    <w:p w:rsidR="00C62B64" w:rsidRDefault="00C62B64" w:rsidP="00C62B64">
      <w:r>
        <w:t xml:space="preserve">    glVertex3f(0, 0,0);</w:t>
      </w:r>
    </w:p>
    <w:p w:rsidR="00C62B64" w:rsidRDefault="00C62B64" w:rsidP="00C62B64">
      <w:r>
        <w:t xml:space="preserve">    glVertex3f(0, 2,0);</w:t>
      </w:r>
    </w:p>
    <w:p w:rsidR="00C62B64" w:rsidRDefault="00C62B64" w:rsidP="00C62B64">
      <w:r>
        <w:t xml:space="preserve">    glVertex3f(2, 2,0);</w:t>
      </w:r>
    </w:p>
    <w:p w:rsidR="00C62B64" w:rsidRDefault="00C62B64" w:rsidP="00C62B64">
      <w:r>
        <w:t xml:space="preserve">    glEnd();</w:t>
      </w:r>
    </w:p>
    <w:p w:rsidR="00C62B64" w:rsidRDefault="00C62B64" w:rsidP="00C62B64">
      <w:r>
        <w:t xml:space="preserve">    glPopMatrix();</w:t>
      </w:r>
    </w:p>
    <w:p w:rsidR="00C62B64" w:rsidRDefault="00C62B64" w:rsidP="00C62B64">
      <w:r>
        <w:t>}</w:t>
      </w:r>
    </w:p>
    <w:p w:rsidR="00C62B64" w:rsidRDefault="00C62B64" w:rsidP="00C62B64"/>
    <w:p w:rsidR="00C62B64" w:rsidRDefault="00C62B64" w:rsidP="00C62B64">
      <w:r>
        <w:t>void drawtrianglefour()</w:t>
      </w:r>
    </w:p>
    <w:p w:rsidR="00C62B64" w:rsidRDefault="00C62B64" w:rsidP="00C62B64">
      <w:r>
        <w:t>{</w:t>
      </w:r>
    </w:p>
    <w:p w:rsidR="00C62B64" w:rsidRDefault="00C62B64" w:rsidP="00C62B64">
      <w:r>
        <w:t xml:space="preserve">    if (depth ==1) {</w:t>
      </w:r>
    </w:p>
    <w:p w:rsidR="00C62B64" w:rsidRDefault="00C62B64" w:rsidP="00C62B64">
      <w:r>
        <w:t xml:space="preserve">        glColor3ub(3, 169, 15);</w:t>
      </w:r>
    </w:p>
    <w:p w:rsidR="00C62B64" w:rsidRDefault="00C62B64" w:rsidP="00C62B64">
      <w:r>
        <w:lastRenderedPageBreak/>
        <w:t xml:space="preserve">        glPushMatrix();</w:t>
      </w:r>
    </w:p>
    <w:p w:rsidR="00C62B64" w:rsidRDefault="00C62B64" w:rsidP="00C62B64">
      <w:r>
        <w:t xml:space="preserve">        glBegin(GL_TRIANGLES);</w:t>
      </w:r>
    </w:p>
    <w:p w:rsidR="00C62B64" w:rsidRDefault="00C62B64" w:rsidP="00C62B64">
      <w:r>
        <w:t xml:space="preserve">        glVertex3f(0, 0,-2);</w:t>
      </w:r>
    </w:p>
    <w:p w:rsidR="00C62B64" w:rsidRDefault="00C62B64" w:rsidP="00C62B64">
      <w:r>
        <w:t xml:space="preserve">        glVertex3f(2, 2,0);</w:t>
      </w:r>
    </w:p>
    <w:p w:rsidR="00C62B64" w:rsidRDefault="00C62B64" w:rsidP="00C62B64">
      <w:r>
        <w:t xml:space="preserve">        glVertex3f(2, 0,0);</w:t>
      </w:r>
    </w:p>
    <w:p w:rsidR="00C62B64" w:rsidRDefault="00C62B64" w:rsidP="00C62B64">
      <w:r>
        <w:t xml:space="preserve">        glEnd();</w:t>
      </w:r>
    </w:p>
    <w:p w:rsidR="00C62B64" w:rsidRDefault="00C62B64" w:rsidP="00C62B64">
      <w:r>
        <w:t xml:space="preserve">        glPopMatrix();</w:t>
      </w:r>
    </w:p>
    <w:p w:rsidR="00C62B64" w:rsidRDefault="00C62B64" w:rsidP="00C62B64">
      <w:r>
        <w:t xml:space="preserve">    }</w:t>
      </w:r>
    </w:p>
    <w:p w:rsidR="00C62B64" w:rsidRDefault="00C62B64" w:rsidP="00C62B64">
      <w:r>
        <w:t xml:space="preserve">    glColor3ub(3, 169, 15);</w:t>
      </w:r>
    </w:p>
    <w:p w:rsidR="00C62B64" w:rsidRDefault="00C62B64" w:rsidP="00C62B64">
      <w:r>
        <w:t xml:space="preserve">    glPushMatrix();</w:t>
      </w:r>
    </w:p>
    <w:p w:rsidR="00C62B64" w:rsidRDefault="00C62B64" w:rsidP="00C62B64">
      <w:r>
        <w:t xml:space="preserve">    glBegin(GL_TRIANGLES);</w:t>
      </w:r>
    </w:p>
    <w:p w:rsidR="00C62B64" w:rsidRDefault="00C62B64" w:rsidP="00C62B64">
      <w:r>
        <w:t xml:space="preserve">    glVertex3f(0, 0,0);</w:t>
      </w:r>
    </w:p>
    <w:p w:rsidR="00C62B64" w:rsidRDefault="00C62B64" w:rsidP="00C62B64">
      <w:r>
        <w:t xml:space="preserve">    glVertex3f(2, 2,0);</w:t>
      </w:r>
    </w:p>
    <w:p w:rsidR="00C62B64" w:rsidRDefault="00C62B64" w:rsidP="00C62B64">
      <w:r>
        <w:t xml:space="preserve">    glVertex3f(2, 0,0);</w:t>
      </w:r>
    </w:p>
    <w:p w:rsidR="00C62B64" w:rsidRDefault="00C62B64" w:rsidP="00C62B64">
      <w:r>
        <w:t xml:space="preserve">    glEnd();</w:t>
      </w:r>
    </w:p>
    <w:p w:rsidR="00C62B64" w:rsidRDefault="00C62B64" w:rsidP="00C62B64">
      <w:r>
        <w:t xml:space="preserve">    glPopMatrix();</w:t>
      </w:r>
    </w:p>
    <w:p w:rsidR="00C62B64" w:rsidRDefault="00C62B64" w:rsidP="00C62B64">
      <w:r>
        <w:t>}</w:t>
      </w:r>
    </w:p>
    <w:p w:rsidR="00C62B64" w:rsidRDefault="00C62B64" w:rsidP="00C62B64"/>
    <w:p w:rsidR="00C62B64" w:rsidRDefault="00C62B64" w:rsidP="00C62B64">
      <w:r>
        <w:t>void drawsquareone(int flag)</w:t>
      </w:r>
    </w:p>
    <w:p w:rsidR="00C62B64" w:rsidRDefault="00C62B64" w:rsidP="00C62B64">
      <w:r>
        <w:t>{</w:t>
      </w:r>
    </w:p>
    <w:p w:rsidR="00C62B64" w:rsidRDefault="00C62B64" w:rsidP="00C62B64">
      <w:r>
        <w:t xml:space="preserve">    if (flag ==2) {</w:t>
      </w:r>
    </w:p>
    <w:p w:rsidR="00C62B64" w:rsidRDefault="00C62B64" w:rsidP="00C62B64">
      <w:r>
        <w:t xml:space="preserve">        glPushMatrix();</w:t>
      </w:r>
    </w:p>
    <w:p w:rsidR="00C62B64" w:rsidRDefault="00C62B64" w:rsidP="00C62B64">
      <w:r>
        <w:t xml:space="preserve">        drawtraingleone();</w:t>
      </w:r>
    </w:p>
    <w:p w:rsidR="00C62B64" w:rsidRDefault="00C62B64" w:rsidP="00C62B64">
      <w:r>
        <w:t xml:space="preserve">        glPushMatrix();</w:t>
      </w:r>
    </w:p>
    <w:p w:rsidR="00C62B64" w:rsidRDefault="00C62B64" w:rsidP="00C62B64">
      <w:r>
        <w:t xml:space="preserve">        glRotatef(turn1, -1, 1, 0);</w:t>
      </w:r>
    </w:p>
    <w:p w:rsidR="00C62B64" w:rsidRDefault="00C62B64" w:rsidP="00C62B64">
      <w:r>
        <w:t xml:space="preserve">        drawtriangletwo();</w:t>
      </w:r>
    </w:p>
    <w:p w:rsidR="00C62B64" w:rsidRDefault="00C62B64" w:rsidP="00C62B64">
      <w:r>
        <w:t xml:space="preserve">        glPopMatrix();</w:t>
      </w:r>
    </w:p>
    <w:p w:rsidR="00C62B64" w:rsidRDefault="00C62B64" w:rsidP="00C62B64">
      <w:r>
        <w:t xml:space="preserve">        glPopMatrix();</w:t>
      </w:r>
    </w:p>
    <w:p w:rsidR="00C62B64" w:rsidRDefault="00C62B64" w:rsidP="00C62B64">
      <w:r>
        <w:t xml:space="preserve">    }</w:t>
      </w:r>
    </w:p>
    <w:p w:rsidR="00C62B64" w:rsidRDefault="00C62B64" w:rsidP="00C62B64">
      <w:r>
        <w:t xml:space="preserve">    else{</w:t>
      </w:r>
    </w:p>
    <w:p w:rsidR="00C62B64" w:rsidRDefault="00C62B64" w:rsidP="00C62B64">
      <w:r>
        <w:t xml:space="preserve">    glPushMatrix();</w:t>
      </w:r>
    </w:p>
    <w:p w:rsidR="00C62B64" w:rsidRDefault="00C62B64" w:rsidP="00C62B64">
      <w:r>
        <w:t xml:space="preserve">    drawtraingleone();</w:t>
      </w:r>
    </w:p>
    <w:p w:rsidR="00C62B64" w:rsidRDefault="00C62B64" w:rsidP="00C62B64">
      <w:r>
        <w:t xml:space="preserve">    drawtriangletwo();</w:t>
      </w:r>
    </w:p>
    <w:p w:rsidR="00C62B64" w:rsidRDefault="00C62B64" w:rsidP="00C62B64">
      <w:r>
        <w:t xml:space="preserve">    glPopMatrix();</w:t>
      </w:r>
    </w:p>
    <w:p w:rsidR="00C62B64" w:rsidRDefault="00C62B64" w:rsidP="00C62B64">
      <w:r>
        <w:t xml:space="preserve">    }</w:t>
      </w:r>
    </w:p>
    <w:p w:rsidR="00C62B64" w:rsidRDefault="00C62B64" w:rsidP="00C62B64">
      <w:r>
        <w:t>}</w:t>
      </w:r>
    </w:p>
    <w:p w:rsidR="00C62B64" w:rsidRDefault="00C62B64" w:rsidP="00C62B64"/>
    <w:p w:rsidR="00C62B64" w:rsidRDefault="00C62B64" w:rsidP="00C62B64">
      <w:r>
        <w:t>void drawsquaretwo(int flag)</w:t>
      </w:r>
    </w:p>
    <w:p w:rsidR="00C62B64" w:rsidRDefault="00C62B64" w:rsidP="00C62B64">
      <w:r>
        <w:t>{</w:t>
      </w:r>
    </w:p>
    <w:p w:rsidR="00C62B64" w:rsidRDefault="00C62B64" w:rsidP="00C62B64">
      <w:r>
        <w:t xml:space="preserve">    if (flag ==1) {</w:t>
      </w:r>
    </w:p>
    <w:p w:rsidR="00C62B64" w:rsidRDefault="00C62B64" w:rsidP="00C62B64">
      <w:r>
        <w:t xml:space="preserve">        glPushMatrix();</w:t>
      </w:r>
    </w:p>
    <w:p w:rsidR="00C62B64" w:rsidRDefault="00C62B64" w:rsidP="00C62B64">
      <w:r>
        <w:t xml:space="preserve">        glPushMatrix();</w:t>
      </w:r>
    </w:p>
    <w:p w:rsidR="00C62B64" w:rsidRDefault="00C62B64" w:rsidP="00C62B64">
      <w:r>
        <w:t xml:space="preserve">        glRotatef(turn1, 1, 1, 0);</w:t>
      </w:r>
    </w:p>
    <w:p w:rsidR="00C62B64" w:rsidRDefault="00C62B64" w:rsidP="00C62B64">
      <w:r>
        <w:t xml:space="preserve">        drawtrianglethree();</w:t>
      </w:r>
    </w:p>
    <w:p w:rsidR="00C62B64" w:rsidRDefault="00C62B64" w:rsidP="00C62B64">
      <w:r>
        <w:t xml:space="preserve">        glPopMatrix();</w:t>
      </w:r>
    </w:p>
    <w:p w:rsidR="00C62B64" w:rsidRDefault="00C62B64" w:rsidP="00C62B64">
      <w:r>
        <w:lastRenderedPageBreak/>
        <w:t xml:space="preserve">        drawtrianglefour();</w:t>
      </w:r>
    </w:p>
    <w:p w:rsidR="00C62B64" w:rsidRDefault="00C62B64" w:rsidP="00C62B64">
      <w:r>
        <w:t xml:space="preserve">        glPopMatrix();</w:t>
      </w:r>
    </w:p>
    <w:p w:rsidR="00C62B64" w:rsidRDefault="00C62B64" w:rsidP="00C62B64"/>
    <w:p w:rsidR="00C62B64" w:rsidRDefault="00C62B64" w:rsidP="00C62B64">
      <w:r>
        <w:t xml:space="preserve">    }</w:t>
      </w:r>
    </w:p>
    <w:p w:rsidR="00C62B64" w:rsidRDefault="00C62B64" w:rsidP="00C62B64">
      <w:r>
        <w:t xml:space="preserve">    else{    </w:t>
      </w:r>
    </w:p>
    <w:p w:rsidR="00C62B64" w:rsidRDefault="00C62B64" w:rsidP="00C62B64">
      <w:r>
        <w:t xml:space="preserve">        glPushMatrix();</w:t>
      </w:r>
    </w:p>
    <w:p w:rsidR="00C62B64" w:rsidRDefault="00C62B64" w:rsidP="00C62B64">
      <w:r>
        <w:t xml:space="preserve">        drawtrianglethree();</w:t>
      </w:r>
    </w:p>
    <w:p w:rsidR="00C62B64" w:rsidRDefault="00C62B64" w:rsidP="00C62B64">
      <w:r>
        <w:t xml:space="preserve">        drawtrianglefour();</w:t>
      </w:r>
    </w:p>
    <w:p w:rsidR="00C62B64" w:rsidRDefault="00C62B64" w:rsidP="00C62B64">
      <w:r>
        <w:t xml:space="preserve">        glPopMatrix();</w:t>
      </w:r>
    </w:p>
    <w:p w:rsidR="00C62B64" w:rsidRDefault="00C62B64" w:rsidP="00C62B64">
      <w:r>
        <w:t xml:space="preserve">    }</w:t>
      </w:r>
    </w:p>
    <w:p w:rsidR="00C62B64" w:rsidRDefault="00C62B64" w:rsidP="00C62B64">
      <w:r>
        <w:t xml:space="preserve">    </w:t>
      </w:r>
    </w:p>
    <w:p w:rsidR="00C62B64" w:rsidRDefault="00C62B64" w:rsidP="00C62B64">
      <w:r>
        <w:t>}</w:t>
      </w:r>
    </w:p>
    <w:p w:rsidR="00C62B64" w:rsidRDefault="00C62B64" w:rsidP="00C62B64"/>
    <w:p w:rsidR="00C62B64" w:rsidRDefault="00C62B64" w:rsidP="00C62B64">
      <w:r>
        <w:t>void drawrectangletop(int flag)</w:t>
      </w:r>
    </w:p>
    <w:p w:rsidR="00C62B64" w:rsidRDefault="00C62B64" w:rsidP="00C62B64">
      <w:r>
        <w:t>{</w:t>
      </w:r>
    </w:p>
    <w:p w:rsidR="00C62B64" w:rsidRDefault="00C62B64" w:rsidP="00C62B64">
      <w:r>
        <w:t xml:space="preserve">    if (flag ==1) {</w:t>
      </w:r>
    </w:p>
    <w:p w:rsidR="00C62B64" w:rsidRDefault="00C62B64" w:rsidP="00C62B64">
      <w:r>
        <w:t xml:space="preserve">        glPushMatrix();</w:t>
      </w:r>
    </w:p>
    <w:p w:rsidR="00C62B64" w:rsidRDefault="00C62B64" w:rsidP="00C62B64">
      <w:r>
        <w:t xml:space="preserve">        glPushMatrix();</w:t>
      </w:r>
    </w:p>
    <w:p w:rsidR="00C62B64" w:rsidRDefault="00C62B64" w:rsidP="00C62B64">
      <w:r>
        <w:t xml:space="preserve">        glRotatef(turn1, 1, 1, 0);</w:t>
      </w:r>
    </w:p>
    <w:p w:rsidR="00C62B64" w:rsidRDefault="00C62B64" w:rsidP="00C62B64">
      <w:r>
        <w:t xml:space="preserve">        drawsquareone(0);</w:t>
      </w:r>
    </w:p>
    <w:p w:rsidR="00C62B64" w:rsidRDefault="00C62B64" w:rsidP="00C62B64">
      <w:r>
        <w:t xml:space="preserve">        glPopMatrix();</w:t>
      </w:r>
    </w:p>
    <w:p w:rsidR="00C62B64" w:rsidRDefault="00C62B64" w:rsidP="00C62B64">
      <w:r>
        <w:t xml:space="preserve">        drawsquaretwo(1);</w:t>
      </w:r>
    </w:p>
    <w:p w:rsidR="00C62B64" w:rsidRDefault="00C62B64" w:rsidP="00C62B64">
      <w:r>
        <w:t xml:space="preserve">        glPopMatrix();</w:t>
      </w:r>
    </w:p>
    <w:p w:rsidR="00C62B64" w:rsidRDefault="00C62B64" w:rsidP="00C62B64">
      <w:r>
        <w:t xml:space="preserve">    }</w:t>
      </w:r>
    </w:p>
    <w:p w:rsidR="00C62B64" w:rsidRDefault="00C62B64" w:rsidP="00C62B64">
      <w:r>
        <w:t xml:space="preserve">    else if(flag == 2){</w:t>
      </w:r>
    </w:p>
    <w:p w:rsidR="00C62B64" w:rsidRDefault="00C62B64" w:rsidP="00C62B64">
      <w:r>
        <w:t xml:space="preserve">        glPushMatrix();</w:t>
      </w:r>
    </w:p>
    <w:p w:rsidR="00C62B64" w:rsidRDefault="00C62B64" w:rsidP="00C62B64">
      <w:r>
        <w:t xml:space="preserve">        drawsquareone(2);</w:t>
      </w:r>
    </w:p>
    <w:p w:rsidR="00C62B64" w:rsidRDefault="00C62B64" w:rsidP="00C62B64">
      <w:r>
        <w:t xml:space="preserve">        glPushMatrix();</w:t>
      </w:r>
    </w:p>
    <w:p w:rsidR="00C62B64" w:rsidRDefault="00C62B64" w:rsidP="00C62B64">
      <w:r>
        <w:t xml:space="preserve">        glRotatef(turn1, -1, 1, 0);</w:t>
      </w:r>
    </w:p>
    <w:p w:rsidR="00C62B64" w:rsidRDefault="00C62B64" w:rsidP="00C62B64">
      <w:r>
        <w:t xml:space="preserve">        drawsquaretwo(0);</w:t>
      </w:r>
    </w:p>
    <w:p w:rsidR="00C62B64" w:rsidRDefault="00C62B64" w:rsidP="00C62B64">
      <w:r>
        <w:t xml:space="preserve">        glPopMatrix();</w:t>
      </w:r>
    </w:p>
    <w:p w:rsidR="00C62B64" w:rsidRDefault="00C62B64" w:rsidP="00C62B64">
      <w:r>
        <w:t xml:space="preserve">        glPopMatrix();</w:t>
      </w:r>
    </w:p>
    <w:p w:rsidR="00C62B64" w:rsidRDefault="00C62B64" w:rsidP="00C62B64"/>
    <w:p w:rsidR="00C62B64" w:rsidRDefault="00C62B64" w:rsidP="00C62B64">
      <w:r>
        <w:t xml:space="preserve">    }</w:t>
      </w:r>
    </w:p>
    <w:p w:rsidR="00C62B64" w:rsidRDefault="00C62B64" w:rsidP="00C62B64">
      <w:r>
        <w:t xml:space="preserve">    else{</w:t>
      </w:r>
    </w:p>
    <w:p w:rsidR="00C62B64" w:rsidRDefault="00C62B64" w:rsidP="00C62B64">
      <w:r>
        <w:t xml:space="preserve">    glPushMatrix();</w:t>
      </w:r>
    </w:p>
    <w:p w:rsidR="00C62B64" w:rsidRDefault="00C62B64" w:rsidP="00C62B64">
      <w:r>
        <w:t xml:space="preserve">    drawsquareone(0);</w:t>
      </w:r>
    </w:p>
    <w:p w:rsidR="00C62B64" w:rsidRDefault="00C62B64" w:rsidP="00C62B64">
      <w:r>
        <w:t xml:space="preserve">        glPushMatrix();</w:t>
      </w:r>
    </w:p>
    <w:p w:rsidR="00C62B64" w:rsidRDefault="00C62B64" w:rsidP="00C62B64">
      <w:r>
        <w:t xml:space="preserve">    drawsquaretwo(0);</w:t>
      </w:r>
    </w:p>
    <w:p w:rsidR="00C62B64" w:rsidRDefault="00C62B64" w:rsidP="00C62B64">
      <w:r>
        <w:t xml:space="preserve">        glPopMatrix();</w:t>
      </w:r>
    </w:p>
    <w:p w:rsidR="00C62B64" w:rsidRDefault="00C62B64" w:rsidP="00C62B64">
      <w:r>
        <w:t xml:space="preserve">    glPopMatrix();</w:t>
      </w:r>
    </w:p>
    <w:p w:rsidR="00C62B64" w:rsidRDefault="00C62B64" w:rsidP="00C62B64">
      <w:r>
        <w:t xml:space="preserve">    }</w:t>
      </w:r>
    </w:p>
    <w:p w:rsidR="00C62B64" w:rsidRDefault="00C62B64" w:rsidP="00C62B64">
      <w:r>
        <w:t>}</w:t>
      </w:r>
    </w:p>
    <w:p w:rsidR="00C62B64" w:rsidRDefault="00C62B64" w:rsidP="00C62B64"/>
    <w:p w:rsidR="00C62B64" w:rsidRDefault="00C62B64" w:rsidP="00C62B64">
      <w:r>
        <w:t>void drawrectanglebottom(int flag)</w:t>
      </w:r>
    </w:p>
    <w:p w:rsidR="00C62B64" w:rsidRDefault="00C62B64" w:rsidP="00C62B64">
      <w:r>
        <w:lastRenderedPageBreak/>
        <w:t>{</w:t>
      </w:r>
    </w:p>
    <w:p w:rsidR="00C62B64" w:rsidRDefault="00C62B64" w:rsidP="00C62B64">
      <w:r>
        <w:t xml:space="preserve">    if (flag ==2) {</w:t>
      </w:r>
    </w:p>
    <w:p w:rsidR="00C62B64" w:rsidRDefault="00C62B64" w:rsidP="00C62B64">
      <w:r>
        <w:t xml:space="preserve">        glPushMatrix();</w:t>
      </w:r>
    </w:p>
    <w:p w:rsidR="00C62B64" w:rsidRDefault="00C62B64" w:rsidP="00C62B64">
      <w:r>
        <w:t xml:space="preserve">        glTranslated(-2, 0,0);</w:t>
      </w:r>
    </w:p>
    <w:p w:rsidR="00C62B64" w:rsidRDefault="00C62B64" w:rsidP="00C62B64">
      <w:r>
        <w:t xml:space="preserve">        drawsquaretwo(0);</w:t>
      </w:r>
    </w:p>
    <w:p w:rsidR="00C62B64" w:rsidRDefault="00C62B64" w:rsidP="00C62B64">
      <w:r>
        <w:t xml:space="preserve">        glTranslated(4, 0, 0);</w:t>
      </w:r>
    </w:p>
    <w:p w:rsidR="00C62B64" w:rsidRDefault="00C62B64" w:rsidP="00C62B64">
      <w:r>
        <w:t xml:space="preserve">        drawsquareone(2);</w:t>
      </w:r>
    </w:p>
    <w:p w:rsidR="00C62B64" w:rsidRDefault="00C62B64" w:rsidP="00C62B64">
      <w:r>
        <w:t xml:space="preserve">        glPopMatrix();</w:t>
      </w:r>
    </w:p>
    <w:p w:rsidR="00C62B64" w:rsidRDefault="00C62B64" w:rsidP="00C62B64">
      <w:r>
        <w:t xml:space="preserve">    }</w:t>
      </w:r>
    </w:p>
    <w:p w:rsidR="00C62B64" w:rsidRDefault="00C62B64" w:rsidP="00C62B64">
      <w:r>
        <w:t xml:space="preserve">    else if (flag ==1) {</w:t>
      </w:r>
    </w:p>
    <w:p w:rsidR="00C62B64" w:rsidRDefault="00C62B64" w:rsidP="00C62B64">
      <w:r>
        <w:t xml:space="preserve">        glPushMatrix();</w:t>
      </w:r>
    </w:p>
    <w:p w:rsidR="00C62B64" w:rsidRDefault="00C62B64" w:rsidP="00C62B64">
      <w:r>
        <w:t xml:space="preserve">        glTranslated(-2, 0,0);</w:t>
      </w:r>
    </w:p>
    <w:p w:rsidR="00C62B64" w:rsidRDefault="00C62B64" w:rsidP="00C62B64">
      <w:r>
        <w:t xml:space="preserve">        drawsquaretwo(1);</w:t>
      </w:r>
    </w:p>
    <w:p w:rsidR="00C62B64" w:rsidRDefault="00C62B64" w:rsidP="00C62B64">
      <w:r>
        <w:t xml:space="preserve">        glTranslated(4, 0, 0);</w:t>
      </w:r>
    </w:p>
    <w:p w:rsidR="00C62B64" w:rsidRDefault="00C62B64" w:rsidP="00C62B64">
      <w:r>
        <w:t xml:space="preserve">        drawsquareone(0);</w:t>
      </w:r>
    </w:p>
    <w:p w:rsidR="00C62B64" w:rsidRDefault="00C62B64" w:rsidP="00C62B64">
      <w:r>
        <w:t xml:space="preserve">        glPopMatrix();</w:t>
      </w:r>
    </w:p>
    <w:p w:rsidR="00C62B64" w:rsidRDefault="00C62B64" w:rsidP="00C62B64">
      <w:r>
        <w:t xml:space="preserve">    }</w:t>
      </w:r>
    </w:p>
    <w:p w:rsidR="00C62B64" w:rsidRDefault="00C62B64" w:rsidP="00C62B64">
      <w:r>
        <w:t xml:space="preserve">    else{</w:t>
      </w:r>
    </w:p>
    <w:p w:rsidR="00C62B64" w:rsidRDefault="00C62B64" w:rsidP="00C62B64">
      <w:r>
        <w:t xml:space="preserve">        glPushMatrix();</w:t>
      </w:r>
    </w:p>
    <w:p w:rsidR="00C62B64" w:rsidRDefault="00C62B64" w:rsidP="00C62B64">
      <w:r>
        <w:t xml:space="preserve">        glTranslated(-2, 0,0);</w:t>
      </w:r>
    </w:p>
    <w:p w:rsidR="00C62B64" w:rsidRDefault="00C62B64" w:rsidP="00C62B64">
      <w:r>
        <w:t xml:space="preserve">        drawsquaretwo(0);</w:t>
      </w:r>
    </w:p>
    <w:p w:rsidR="00C62B64" w:rsidRDefault="00C62B64" w:rsidP="00C62B64">
      <w:r>
        <w:t xml:space="preserve">        glTranslated(4, 0, 0);</w:t>
      </w:r>
    </w:p>
    <w:p w:rsidR="00C62B64" w:rsidRDefault="00C62B64" w:rsidP="00C62B64">
      <w:r>
        <w:t xml:space="preserve">        drawsquareone(0);</w:t>
      </w:r>
    </w:p>
    <w:p w:rsidR="00C62B64" w:rsidRDefault="00C62B64" w:rsidP="00C62B64">
      <w:r>
        <w:t xml:space="preserve">        glPopMatrix();</w:t>
      </w:r>
    </w:p>
    <w:p w:rsidR="00C62B64" w:rsidRDefault="00C62B64" w:rsidP="00C62B64">
      <w:r>
        <w:t xml:space="preserve">    }</w:t>
      </w:r>
    </w:p>
    <w:p w:rsidR="00C62B64" w:rsidRDefault="00C62B64" w:rsidP="00C62B64">
      <w:r>
        <w:t>}</w:t>
      </w:r>
    </w:p>
    <w:p w:rsidR="00C62B64" w:rsidRDefault="00C62B64" w:rsidP="00C62B64"/>
    <w:p w:rsidR="00C62B64" w:rsidRDefault="00C62B64" w:rsidP="00C62B64">
      <w:r>
        <w:t>int i;</w:t>
      </w:r>
    </w:p>
    <w:p w:rsidR="00C62B64" w:rsidRDefault="00C62B64" w:rsidP="00C62B64"/>
    <w:p w:rsidR="00C62B64" w:rsidRDefault="00C62B64" w:rsidP="00C62B64">
      <w:r>
        <w:t>void displaytext(int x, int y,char const* s)</w:t>
      </w:r>
    </w:p>
    <w:p w:rsidR="00C62B64" w:rsidRDefault="00C62B64" w:rsidP="00C62B64">
      <w:r>
        <w:t>{</w:t>
      </w:r>
    </w:p>
    <w:p w:rsidR="00C62B64" w:rsidRDefault="00C62B64" w:rsidP="00C62B64">
      <w:r>
        <w:t xml:space="preserve">    int len;</w:t>
      </w:r>
    </w:p>
    <w:p w:rsidR="00C62B64" w:rsidRDefault="00C62B64" w:rsidP="00C62B64">
      <w:r>
        <w:t xml:space="preserve">    glRasterPos2d(x,y);</w:t>
      </w:r>
    </w:p>
    <w:p w:rsidR="00C62B64" w:rsidRDefault="00C62B64" w:rsidP="00C62B64">
      <w:r>
        <w:t xml:space="preserve">    len=strlen(s);</w:t>
      </w:r>
    </w:p>
    <w:p w:rsidR="00C62B64" w:rsidRDefault="00C62B64" w:rsidP="00C62B64">
      <w:r>
        <w:t xml:space="preserve">    for(i=0;i&lt;len;i++)</w:t>
      </w:r>
    </w:p>
    <w:p w:rsidR="00C62B64" w:rsidRDefault="00C62B64" w:rsidP="00C62B64">
      <w:r>
        <w:t xml:space="preserve">        glutBitmapCharacter(GLUT_BITMAP_TIMES_ROMAN_24,s[i]);</w:t>
      </w:r>
    </w:p>
    <w:p w:rsidR="00C62B64" w:rsidRDefault="00C62B64" w:rsidP="00C62B64">
      <w:r>
        <w:t xml:space="preserve">    glFlush();</w:t>
      </w:r>
    </w:p>
    <w:p w:rsidR="00C62B64" w:rsidRDefault="00C62B64" w:rsidP="00C62B64">
      <w:r>
        <w:t xml:space="preserve">    </w:t>
      </w:r>
    </w:p>
    <w:p w:rsidR="00C62B64" w:rsidRDefault="00C62B64" w:rsidP="00C62B64">
      <w:r>
        <w:t>}</w:t>
      </w:r>
    </w:p>
    <w:p w:rsidR="00C62B64" w:rsidRDefault="00C62B64" w:rsidP="00C62B64"/>
    <w:p w:rsidR="00C62B64" w:rsidRDefault="00C62B64" w:rsidP="00C62B64">
      <w:r>
        <w:t>void secondInit()</w:t>
      </w:r>
    </w:p>
    <w:p w:rsidR="00C62B64" w:rsidRDefault="00C62B64" w:rsidP="00C62B64">
      <w:r>
        <w:t>{</w:t>
      </w:r>
    </w:p>
    <w:p w:rsidR="00C62B64" w:rsidRDefault="00C62B64" w:rsidP="00C62B64">
      <w:r>
        <w:t xml:space="preserve">    glClearColor(0, 1, 0, 0);</w:t>
      </w:r>
    </w:p>
    <w:p w:rsidR="00C62B64" w:rsidRDefault="00C62B64" w:rsidP="00C62B64">
      <w:r>
        <w:t xml:space="preserve">    glShadeModel(GL_SMOOTH);</w:t>
      </w:r>
    </w:p>
    <w:p w:rsidR="00C62B64" w:rsidRDefault="00C62B64" w:rsidP="00C62B64">
      <w:r>
        <w:t xml:space="preserve">    glMatrixMode(GL_PROJECTION);</w:t>
      </w:r>
    </w:p>
    <w:p w:rsidR="00C62B64" w:rsidRDefault="00C62B64" w:rsidP="00C62B64">
      <w:r>
        <w:lastRenderedPageBreak/>
        <w:t xml:space="preserve">    glLoadIdentity();</w:t>
      </w:r>
    </w:p>
    <w:p w:rsidR="00C62B64" w:rsidRDefault="00C62B64" w:rsidP="00C62B64">
      <w:r>
        <w:t xml:space="preserve">    gluPerspective(65.0, 1, 1.0, 20.0);</w:t>
      </w:r>
    </w:p>
    <w:p w:rsidR="00C62B64" w:rsidRDefault="00C62B64" w:rsidP="00C62B64">
      <w:r>
        <w:t xml:space="preserve">    glMatrixMode(GL_MODELVIEW);</w:t>
      </w:r>
    </w:p>
    <w:p w:rsidR="00C62B64" w:rsidRDefault="00C62B64" w:rsidP="00C62B64">
      <w:r>
        <w:t xml:space="preserve">    glLoadIdentity();</w:t>
      </w:r>
    </w:p>
    <w:p w:rsidR="00C62B64" w:rsidRDefault="00C62B64" w:rsidP="00C62B64">
      <w:r>
        <w:t xml:space="preserve">    glTranslatef(0, 0, -15);</w:t>
      </w:r>
    </w:p>
    <w:p w:rsidR="00C62B64" w:rsidRDefault="00C62B64" w:rsidP="00C62B64">
      <w:r>
        <w:t>}</w:t>
      </w:r>
    </w:p>
    <w:p w:rsidR="00C62B64" w:rsidRDefault="00C62B64" w:rsidP="00C62B64"/>
    <w:p w:rsidR="00C62B64" w:rsidRDefault="00C62B64" w:rsidP="00C62B64">
      <w:r>
        <w:t>void init()</w:t>
      </w:r>
    </w:p>
    <w:p w:rsidR="00C62B64" w:rsidRDefault="00C62B64" w:rsidP="00C62B64">
      <w:r>
        <w:t>{</w:t>
      </w:r>
    </w:p>
    <w:p w:rsidR="00C62B64" w:rsidRDefault="00C62B64" w:rsidP="00C62B64">
      <w:r>
        <w:t xml:space="preserve">    glClearColor(0, 1, 0, 0);</w:t>
      </w:r>
    </w:p>
    <w:p w:rsidR="00C62B64" w:rsidRDefault="00C62B64" w:rsidP="00C62B64">
      <w:r>
        <w:t xml:space="preserve">    glShadeModel(GL_SMOOTH);</w:t>
      </w:r>
    </w:p>
    <w:p w:rsidR="00C62B64" w:rsidRDefault="00C62B64" w:rsidP="00C62B64">
      <w:r>
        <w:t xml:space="preserve">    gluOrtho2D(0,100,0,100);</w:t>
      </w:r>
    </w:p>
    <w:p w:rsidR="00C62B64" w:rsidRDefault="00C62B64" w:rsidP="00C62B64">
      <w:r>
        <w:t>}</w:t>
      </w:r>
    </w:p>
    <w:p w:rsidR="00C62B64" w:rsidRDefault="00C62B64" w:rsidP="00C62B64"/>
    <w:p w:rsidR="00C62B64" w:rsidRDefault="00C62B64" w:rsidP="00C62B64">
      <w:r>
        <w:t>void message()</w:t>
      </w:r>
    </w:p>
    <w:p w:rsidR="00C62B64" w:rsidRDefault="00C62B64" w:rsidP="00C62B64">
      <w:r>
        <w:t>{</w:t>
      </w:r>
    </w:p>
    <w:p w:rsidR="00C62B64" w:rsidRDefault="00C62B64" w:rsidP="00C62B64">
      <w:r>
        <w:t xml:space="preserve">    glColor3f(0.0,0.0,0.0);</w:t>
      </w:r>
    </w:p>
    <w:p w:rsidR="00C62B64" w:rsidRDefault="00C62B64" w:rsidP="00C62B64">
      <w:r>
        <w:t xml:space="preserve">    displaytext(38,65,"Simulation of a Paper Boat");</w:t>
      </w:r>
    </w:p>
    <w:p w:rsidR="00C62B64" w:rsidRDefault="00C62B64" w:rsidP="00C62B64">
      <w:r>
        <w:t>}</w:t>
      </w:r>
    </w:p>
    <w:p w:rsidR="00C62B64" w:rsidRDefault="00C62B64" w:rsidP="00C62B64"/>
    <w:p w:rsidR="00C62B64" w:rsidRDefault="00C62B64" w:rsidP="00C62B64">
      <w:r>
        <w:t>void displayFirstScreen()</w:t>
      </w:r>
    </w:p>
    <w:p w:rsidR="00C62B64" w:rsidRDefault="00C62B64" w:rsidP="00C62B64">
      <w:r>
        <w:t xml:space="preserve">{    </w:t>
      </w:r>
    </w:p>
    <w:p w:rsidR="00C62B64" w:rsidRDefault="00C62B64" w:rsidP="00C62B64">
      <w:r>
        <w:t xml:space="preserve">    glPushMatrix();</w:t>
      </w:r>
    </w:p>
    <w:p w:rsidR="00C62B64" w:rsidRDefault="00C62B64" w:rsidP="00C62B64">
      <w:r>
        <w:t xml:space="preserve">    glColor3f(1.0,1.0,1.0);</w:t>
      </w:r>
    </w:p>
    <w:p w:rsidR="00C62B64" w:rsidRDefault="00C62B64" w:rsidP="00C62B64">
      <w:r>
        <w:t xml:space="preserve">    displaytext(40,90,"COMPUTER GRAPHICS PROJECT");</w:t>
      </w:r>
    </w:p>
    <w:p w:rsidR="00C62B64" w:rsidRDefault="00C62B64" w:rsidP="00C62B64">
      <w:r>
        <w:t xml:space="preserve">    displaytext(40,80,"ORIGAMI 3D SIMULATION");</w:t>
      </w:r>
    </w:p>
    <w:p w:rsidR="00C62B64" w:rsidRDefault="00C62B64" w:rsidP="00C62B64">
      <w:r>
        <w:t xml:space="preserve">    message();</w:t>
      </w:r>
    </w:p>
    <w:p w:rsidR="00C62B64" w:rsidRDefault="00C62B64" w:rsidP="00C62B64">
      <w:r>
        <w:t xml:space="preserve">    glColor3f(1.0,1.0,1.0);</w:t>
      </w:r>
    </w:p>
    <w:p w:rsidR="00C62B64" w:rsidRDefault="00C62B64" w:rsidP="00C62B64">
      <w:r>
        <w:t xml:space="preserve">    displaytext(4,35,"DEVANSH GULHANE");</w:t>
      </w:r>
    </w:p>
    <w:p w:rsidR="00C62B64" w:rsidRDefault="00C62B64" w:rsidP="00C62B64">
      <w:r>
        <w:t xml:space="preserve">    displaytext(4,32,"1PE12CS045");</w:t>
      </w:r>
    </w:p>
    <w:p w:rsidR="00C62B64" w:rsidRDefault="00C62B64" w:rsidP="00C62B64">
      <w:r>
        <w:t xml:space="preserve">    displaytext(4,25,"HIMANSHU BANSAL");</w:t>
      </w:r>
    </w:p>
    <w:p w:rsidR="00C62B64" w:rsidRDefault="00C62B64" w:rsidP="00C62B64">
      <w:r>
        <w:t xml:space="preserve">    displaytext(4,22,"1PE12CS058");</w:t>
      </w:r>
    </w:p>
    <w:p w:rsidR="00C62B64" w:rsidRDefault="00C62B64" w:rsidP="00C62B64">
      <w:r>
        <w:t xml:space="preserve">    glColor3f(1.0,1.0,1.0);</w:t>
      </w:r>
    </w:p>
    <w:p w:rsidR="00C62B64" w:rsidRDefault="00C62B64" w:rsidP="00C62B64">
      <w:r>
        <w:t xml:space="preserve">    displaytext(4,15,"Press 'z' to move towards the Simulation");</w:t>
      </w:r>
    </w:p>
    <w:p w:rsidR="00C62B64" w:rsidRDefault="00C62B64" w:rsidP="00C62B64">
      <w:r>
        <w:t xml:space="preserve">    glutSwapBuffers();</w:t>
      </w:r>
    </w:p>
    <w:p w:rsidR="00C62B64" w:rsidRDefault="00C62B64" w:rsidP="00C62B64">
      <w:r>
        <w:t xml:space="preserve">    glPopMatrix();    </w:t>
      </w:r>
    </w:p>
    <w:p w:rsidR="00C62B64" w:rsidRDefault="00C62B64" w:rsidP="00C62B64">
      <w:r>
        <w:t>}</w:t>
      </w:r>
    </w:p>
    <w:p w:rsidR="00C62B64" w:rsidRDefault="00C62B64" w:rsidP="00C62B64"/>
    <w:p w:rsidR="00C62B64" w:rsidRDefault="00C62B64" w:rsidP="00C62B64">
      <w:r>
        <w:t>void displayStage1(){</w:t>
      </w:r>
    </w:p>
    <w:p w:rsidR="00C62B64" w:rsidRDefault="00C62B64" w:rsidP="00C62B64">
      <w:r>
        <w:t xml:space="preserve">    glPushMatrix();//origin at 0,0 at this point;first push; make changes and pop returns here</w:t>
      </w:r>
    </w:p>
    <w:p w:rsidR="00C62B64" w:rsidRDefault="00C62B64" w:rsidP="00C62B64">
      <w:r>
        <w:t xml:space="preserve">    if (turn2 ==1) {</w:t>
      </w:r>
    </w:p>
    <w:p w:rsidR="00C62B64" w:rsidRDefault="00C62B64" w:rsidP="00C62B64">
      <w:r>
        <w:t xml:space="preserve">        glRotatef(45, 0, 0, 1);</w:t>
      </w:r>
    </w:p>
    <w:p w:rsidR="00C62B64" w:rsidRDefault="00C62B64" w:rsidP="00C62B64">
      <w:r>
        <w:t xml:space="preserve">    }</w:t>
      </w:r>
    </w:p>
    <w:p w:rsidR="00C62B64" w:rsidRDefault="00C62B64" w:rsidP="00C62B64">
      <w:r>
        <w:t xml:space="preserve">    glPushMatrix();//push for rotate about xaxis;</w:t>
      </w:r>
    </w:p>
    <w:p w:rsidR="00C62B64" w:rsidRDefault="00C62B64" w:rsidP="00C62B64">
      <w:r>
        <w:lastRenderedPageBreak/>
        <w:t xml:space="preserve">    glRotatef(line_perp, 1, 0, 0);</w:t>
      </w:r>
    </w:p>
    <w:p w:rsidR="00C62B64" w:rsidRDefault="00C62B64" w:rsidP="00C62B64">
      <w:r>
        <w:t xml:space="preserve">    //top-left quadrant</w:t>
      </w:r>
    </w:p>
    <w:p w:rsidR="00C62B64" w:rsidRDefault="00C62B64" w:rsidP="00C62B64">
      <w:r>
        <w:t xml:space="preserve">    glPushMatrix();//push to draw the topleft;context = rotateabout x</w:t>
      </w:r>
    </w:p>
    <w:p w:rsidR="00C62B64" w:rsidRDefault="00C62B64" w:rsidP="00C62B64">
      <w:r>
        <w:t xml:space="preserve">    glTranslated(-2, 2, 0);</w:t>
      </w:r>
    </w:p>
    <w:p w:rsidR="00C62B64" w:rsidRDefault="00C62B64" w:rsidP="00C62B64">
      <w:r>
        <w:t xml:space="preserve">    drawrectangletop(state3);</w:t>
      </w:r>
    </w:p>
    <w:p w:rsidR="00C62B64" w:rsidRDefault="00C62B64" w:rsidP="00C62B64">
      <w:r>
        <w:t xml:space="preserve">    glTranslated(0, -2, 0);</w:t>
      </w:r>
    </w:p>
    <w:p w:rsidR="00C62B64" w:rsidRDefault="00C62B64" w:rsidP="00C62B64">
      <w:r>
        <w:t xml:space="preserve">    drawrectanglebottom(state3);</w:t>
      </w:r>
    </w:p>
    <w:p w:rsidR="00C62B64" w:rsidRDefault="00C62B64" w:rsidP="00C62B64">
      <w:r>
        <w:t xml:space="preserve">    //end</w:t>
      </w:r>
    </w:p>
    <w:p w:rsidR="00C62B64" w:rsidRDefault="00C62B64" w:rsidP="00C62B64">
      <w:r>
        <w:t xml:space="preserve">    glPopMatrix();//translation back to rotation about x</w:t>
      </w:r>
    </w:p>
    <w:p w:rsidR="00C62B64" w:rsidRDefault="00C62B64" w:rsidP="00C62B64">
      <w:r>
        <w:t xml:space="preserve">    glPopMatrix();//backto origin;</w:t>
      </w:r>
    </w:p>
    <w:p w:rsidR="00C62B64" w:rsidRDefault="00C62B64" w:rsidP="00C62B64">
      <w:r>
        <w:t xml:space="preserve">    //bottom-left quadrant</w:t>
      </w:r>
    </w:p>
    <w:p w:rsidR="00C62B64" w:rsidRDefault="00C62B64" w:rsidP="00C62B64">
      <w:r>
        <w:t xml:space="preserve">    glPushMatrix();//push to bottom -left</w:t>
      </w:r>
    </w:p>
    <w:p w:rsidR="00C62B64" w:rsidRDefault="00C62B64" w:rsidP="00C62B64">
      <w:r>
        <w:t xml:space="preserve">    glTranslated(-2, -2, 0);</w:t>
      </w:r>
    </w:p>
    <w:p w:rsidR="00C62B64" w:rsidRDefault="00C62B64" w:rsidP="00C62B64">
      <w:r>
        <w:t xml:space="preserve">    glRotatef(180, 0, 0, 1);</w:t>
      </w:r>
    </w:p>
    <w:p w:rsidR="00C62B64" w:rsidRDefault="00C62B64" w:rsidP="00C62B64">
      <w:r>
        <w:t xml:space="preserve">    glPushMatrix();</w:t>
      </w:r>
    </w:p>
    <w:p w:rsidR="00C62B64" w:rsidRDefault="00C62B64" w:rsidP="00C62B64">
      <w:r>
        <w:t xml:space="preserve">    drawrectangletop(2);</w:t>
      </w:r>
    </w:p>
    <w:p w:rsidR="00C62B64" w:rsidRDefault="00C62B64" w:rsidP="00C62B64">
      <w:r>
        <w:t xml:space="preserve">    glTranslated(0, -2, 0);</w:t>
      </w:r>
    </w:p>
    <w:p w:rsidR="00C62B64" w:rsidRDefault="00C62B64" w:rsidP="00C62B64">
      <w:r>
        <w:t xml:space="preserve">    drawrectanglebottom(2);</w:t>
      </w:r>
    </w:p>
    <w:p w:rsidR="00C62B64" w:rsidRDefault="00C62B64" w:rsidP="00C62B64">
      <w:r>
        <w:t xml:space="preserve">    //end</w:t>
      </w:r>
    </w:p>
    <w:p w:rsidR="00C62B64" w:rsidRDefault="00C62B64" w:rsidP="00C62B64">
      <w:r>
        <w:t xml:space="preserve">    glPopMatrix();//back to origin</w:t>
      </w:r>
    </w:p>
    <w:p w:rsidR="00C62B64" w:rsidRDefault="00C62B64" w:rsidP="00C62B64">
      <w:r>
        <w:t xml:space="preserve">    glPopMatrix();</w:t>
      </w:r>
    </w:p>
    <w:p w:rsidR="00C62B64" w:rsidRDefault="00C62B64" w:rsidP="00C62B64">
      <w:r>
        <w:t xml:space="preserve">    glPushMatrix();//push to change state for rotation ;all the stuff inside this context will by rotated by y =0.</w:t>
      </w:r>
    </w:p>
    <w:p w:rsidR="00C62B64" w:rsidRDefault="00C62B64" w:rsidP="00C62B64">
      <w:r>
        <w:t xml:space="preserve">    glRotatef(line_mid, 0, 1, 0);//rotate the entire right side</w:t>
      </w:r>
    </w:p>
    <w:p w:rsidR="00C62B64" w:rsidRDefault="00C62B64" w:rsidP="00C62B64">
      <w:r>
        <w:t xml:space="preserve">    glPushMatrix();//push to add rotate about x</w:t>
      </w:r>
    </w:p>
    <w:p w:rsidR="00C62B64" w:rsidRDefault="00C62B64" w:rsidP="00C62B64">
      <w:r>
        <w:t xml:space="preserve">    glRotatef(line_perp, 1, 0, 0);//rotation about x</w:t>
      </w:r>
    </w:p>
    <w:p w:rsidR="00C62B64" w:rsidRDefault="00C62B64" w:rsidP="00C62B64">
      <w:r>
        <w:t xml:space="preserve">    glPushMatrix();//current context, rotate; push to topright</w:t>
      </w:r>
    </w:p>
    <w:p w:rsidR="00C62B64" w:rsidRDefault="00C62B64" w:rsidP="00C62B64">
      <w:r>
        <w:t xml:space="preserve">    //top-right quadrant</w:t>
      </w:r>
    </w:p>
    <w:p w:rsidR="00C62B64" w:rsidRDefault="00C62B64" w:rsidP="00C62B64">
      <w:r>
        <w:t xml:space="preserve">    glTranslated(2, 2, 0);</w:t>
      </w:r>
    </w:p>
    <w:p w:rsidR="00C62B64" w:rsidRDefault="00C62B64" w:rsidP="00C62B64">
      <w:r>
        <w:t xml:space="preserve">    drawrectangletop(2);</w:t>
      </w:r>
    </w:p>
    <w:p w:rsidR="00C62B64" w:rsidRDefault="00C62B64" w:rsidP="00C62B64">
      <w:r>
        <w:t xml:space="preserve">    glTranslated(0, -2, 0);</w:t>
      </w:r>
    </w:p>
    <w:p w:rsidR="00C62B64" w:rsidRDefault="00C62B64" w:rsidP="00C62B64">
      <w:r>
        <w:t xml:space="preserve">    drawrectanglebottom(2);</w:t>
      </w:r>
    </w:p>
    <w:p w:rsidR="00C62B64" w:rsidRDefault="00C62B64" w:rsidP="00C62B64">
      <w:r>
        <w:t xml:space="preserve">    //end</w:t>
      </w:r>
    </w:p>
    <w:p w:rsidR="00C62B64" w:rsidRDefault="00C62B64" w:rsidP="00C62B64">
      <w:r>
        <w:t xml:space="preserve">    glPopMatrix();//back to rotation about x</w:t>
      </w:r>
    </w:p>
    <w:p w:rsidR="00C62B64" w:rsidRDefault="00C62B64" w:rsidP="00C62B64">
      <w:r>
        <w:t xml:space="preserve">    glPopMatrix();//back to roaton right</w:t>
      </w:r>
    </w:p>
    <w:p w:rsidR="00C62B64" w:rsidRDefault="00C62B64" w:rsidP="00C62B64">
      <w:r>
        <w:t xml:space="preserve">    glPushMatrix();</w:t>
      </w:r>
    </w:p>
    <w:p w:rsidR="00C62B64" w:rsidRDefault="00C62B64" w:rsidP="00C62B64">
      <w:r>
        <w:t xml:space="preserve">    glRotatef(180, 0, 0, 1);</w:t>
      </w:r>
    </w:p>
    <w:p w:rsidR="00C62B64" w:rsidRDefault="00C62B64" w:rsidP="00C62B64">
      <w:r>
        <w:t xml:space="preserve">    glTranslated(-4, 4, 0);</w:t>
      </w:r>
    </w:p>
    <w:p w:rsidR="00C62B64" w:rsidRDefault="00C62B64" w:rsidP="00C62B64">
      <w:r>
        <w:t xml:space="preserve">    //bottom-right quadrant</w:t>
      </w:r>
    </w:p>
    <w:p w:rsidR="00C62B64" w:rsidRDefault="00C62B64" w:rsidP="00C62B64">
      <w:r>
        <w:t xml:space="preserve">    glPushMatrix();//rotate, add translaton for bottom quad</w:t>
      </w:r>
    </w:p>
    <w:p w:rsidR="00C62B64" w:rsidRDefault="00C62B64" w:rsidP="00C62B64">
      <w:r>
        <w:t xml:space="preserve">    glTranslated(2, -2, 0);</w:t>
      </w:r>
    </w:p>
    <w:p w:rsidR="00C62B64" w:rsidRDefault="00C62B64" w:rsidP="00C62B64">
      <w:r>
        <w:t xml:space="preserve">    drawrectangletop(1);</w:t>
      </w:r>
    </w:p>
    <w:p w:rsidR="00C62B64" w:rsidRDefault="00C62B64" w:rsidP="00C62B64">
      <w:r>
        <w:t xml:space="preserve">    glTranslated(0, -2, 0);</w:t>
      </w:r>
    </w:p>
    <w:p w:rsidR="00C62B64" w:rsidRDefault="00C62B64" w:rsidP="00C62B64">
      <w:r>
        <w:t xml:space="preserve">    drawrectanglebottom(1);</w:t>
      </w:r>
    </w:p>
    <w:p w:rsidR="00C62B64" w:rsidRDefault="00C62B64" w:rsidP="00C62B64">
      <w:r>
        <w:t xml:space="preserve">    //end</w:t>
      </w:r>
    </w:p>
    <w:p w:rsidR="00C62B64" w:rsidRDefault="00C62B64" w:rsidP="00C62B64">
      <w:r>
        <w:lastRenderedPageBreak/>
        <w:t xml:space="preserve">    glPopMatrix();//return to rotate</w:t>
      </w:r>
    </w:p>
    <w:p w:rsidR="00C62B64" w:rsidRDefault="00C62B64" w:rsidP="00C62B64">
      <w:r>
        <w:t xml:space="preserve">    glPopMatrix();</w:t>
      </w:r>
    </w:p>
    <w:p w:rsidR="00C62B64" w:rsidRDefault="00C62B64" w:rsidP="00C62B64">
      <w:r>
        <w:t xml:space="preserve">    </w:t>
      </w:r>
    </w:p>
    <w:p w:rsidR="00C62B64" w:rsidRDefault="00C62B64" w:rsidP="00C62B64">
      <w:r>
        <w:t xml:space="preserve">    glPopMatrix();//rotate context over;context back t origin</w:t>
      </w:r>
    </w:p>
    <w:p w:rsidR="00C62B64" w:rsidRDefault="00C62B64" w:rsidP="00C62B64">
      <w:r>
        <w:t xml:space="preserve">    glPopMatrix();//extra context buffer    </w:t>
      </w:r>
    </w:p>
    <w:p w:rsidR="00C62B64" w:rsidRDefault="00C62B64" w:rsidP="00C62B64">
      <w:r>
        <w:t>}</w:t>
      </w:r>
    </w:p>
    <w:p w:rsidR="00C62B64" w:rsidRDefault="00C62B64" w:rsidP="00C62B64"/>
    <w:p w:rsidR="00C62B64" w:rsidRDefault="00C62B64" w:rsidP="00C62B64">
      <w:r>
        <w:t>void displayStage2()</w:t>
      </w:r>
    </w:p>
    <w:p w:rsidR="00C62B64" w:rsidRDefault="00C62B64" w:rsidP="00C62B64">
      <w:r>
        <w:t>{</w:t>
      </w:r>
    </w:p>
    <w:p w:rsidR="00C62B64" w:rsidRDefault="00C62B64" w:rsidP="00C62B64">
      <w:r>
        <w:t xml:space="preserve">    glPushMatrix();</w:t>
      </w:r>
    </w:p>
    <w:p w:rsidR="00C62B64" w:rsidRDefault="00C62B64" w:rsidP="00C62B64">
      <w:r>
        <w:t xml:space="preserve">    glColor3ub(86, 119, 252);</w:t>
      </w:r>
    </w:p>
    <w:p w:rsidR="00C62B64" w:rsidRDefault="00C62B64" w:rsidP="00C62B64">
      <w:r>
        <w:t xml:space="preserve">    coneTriangle1();</w:t>
      </w:r>
    </w:p>
    <w:p w:rsidR="00C62B64" w:rsidRDefault="00C62B64" w:rsidP="00C62B64">
      <w:r>
        <w:t xml:space="preserve">    coneTriangle2();</w:t>
      </w:r>
    </w:p>
    <w:p w:rsidR="00C62B64" w:rsidRDefault="00C62B64" w:rsidP="00C62B64">
      <w:r>
        <w:t xml:space="preserve">    coneTriangle1();</w:t>
      </w:r>
    </w:p>
    <w:p w:rsidR="00C62B64" w:rsidRDefault="00C62B64" w:rsidP="00C62B64">
      <w:r>
        <w:t xml:space="preserve">    coneTriangle2();</w:t>
      </w:r>
    </w:p>
    <w:p w:rsidR="00C62B64" w:rsidRDefault="00C62B64" w:rsidP="00C62B64">
      <w:r>
        <w:t xml:space="preserve">    conetraingale3();</w:t>
      </w:r>
    </w:p>
    <w:p w:rsidR="00C62B64" w:rsidRDefault="00C62B64" w:rsidP="00C62B64">
      <w:r>
        <w:t xml:space="preserve">    conetraingle4();</w:t>
      </w:r>
    </w:p>
    <w:p w:rsidR="00C62B64" w:rsidRDefault="00C62B64" w:rsidP="00C62B64">
      <w:r>
        <w:t xml:space="preserve">    conetraingale3();</w:t>
      </w:r>
    </w:p>
    <w:p w:rsidR="00C62B64" w:rsidRDefault="00C62B64" w:rsidP="00C62B64">
      <w:r>
        <w:t xml:space="preserve">    conetraingle4();</w:t>
      </w:r>
    </w:p>
    <w:p w:rsidR="00C62B64" w:rsidRDefault="00C62B64" w:rsidP="00C62B64">
      <w:r>
        <w:t xml:space="preserve">    glPopMatrix();</w:t>
      </w:r>
    </w:p>
    <w:p w:rsidR="00C62B64" w:rsidRDefault="00C62B64" w:rsidP="00C62B64">
      <w:r>
        <w:t>}</w:t>
      </w:r>
    </w:p>
    <w:p w:rsidR="00C62B64" w:rsidRDefault="00C62B64" w:rsidP="00C62B64"/>
    <w:p w:rsidR="00C62B64" w:rsidRDefault="00C62B64" w:rsidP="00C62B64">
      <w:r>
        <w:t>void displayStage3()</w:t>
      </w:r>
    </w:p>
    <w:p w:rsidR="00C62B64" w:rsidRDefault="00C62B64" w:rsidP="00C62B64">
      <w:r>
        <w:t>{</w:t>
      </w:r>
    </w:p>
    <w:p w:rsidR="00C62B64" w:rsidRDefault="00C62B64" w:rsidP="00C62B64">
      <w:r>
        <w:t xml:space="preserve">    if (stage3_mode == 1) {</w:t>
      </w:r>
    </w:p>
    <w:p w:rsidR="00C62B64" w:rsidRDefault="00C62B64" w:rsidP="00C62B64">
      <w:r>
        <w:t xml:space="preserve">    }</w:t>
      </w:r>
    </w:p>
    <w:p w:rsidR="00C62B64" w:rsidRDefault="00C62B64" w:rsidP="00C62B64">
      <w:r>
        <w:t xml:space="preserve">    if (!rotateonce) {</w:t>
      </w:r>
    </w:p>
    <w:p w:rsidR="00C62B64" w:rsidRDefault="00C62B64" w:rsidP="00C62B64">
      <w:r>
        <w:t xml:space="preserve">    }</w:t>
      </w:r>
    </w:p>
    <w:p w:rsidR="00C62B64" w:rsidRDefault="00C62B64" w:rsidP="00C62B64">
      <w:r>
        <w:t xml:space="preserve">    </w:t>
      </w:r>
    </w:p>
    <w:p w:rsidR="00C62B64" w:rsidRDefault="00C62B64" w:rsidP="00C62B64">
      <w:r>
        <w:t xml:space="preserve">    glPushMatrix();</w:t>
      </w:r>
    </w:p>
    <w:p w:rsidR="00C62B64" w:rsidRDefault="00C62B64" w:rsidP="00C62B64">
      <w:r>
        <w:t xml:space="preserve">    triangle1_Stage3();</w:t>
      </w:r>
    </w:p>
    <w:p w:rsidR="00C62B64" w:rsidRDefault="00C62B64" w:rsidP="00C62B64">
      <w:r>
        <w:t xml:space="preserve">    traingle2_Stage3();</w:t>
      </w:r>
    </w:p>
    <w:p w:rsidR="00C62B64" w:rsidRDefault="00C62B64" w:rsidP="00C62B64">
      <w:r>
        <w:t xml:space="preserve">    glPushMatrix();</w:t>
      </w:r>
    </w:p>
    <w:p w:rsidR="00C62B64" w:rsidRDefault="00C62B64" w:rsidP="00C62B64">
      <w:r>
        <w:t xml:space="preserve">    glRotated(180, 0, 1, 0);</w:t>
      </w:r>
    </w:p>
    <w:p w:rsidR="00C62B64" w:rsidRDefault="00C62B64" w:rsidP="00C62B64">
      <w:r>
        <w:t xml:space="preserve">    glColor3ub(86, 119, 252);</w:t>
      </w:r>
    </w:p>
    <w:p w:rsidR="00C62B64" w:rsidRDefault="00C62B64" w:rsidP="00C62B64">
      <w:r>
        <w:t xml:space="preserve">    traingle3_Stage3();</w:t>
      </w:r>
    </w:p>
    <w:p w:rsidR="00C62B64" w:rsidRDefault="00C62B64" w:rsidP="00C62B64">
      <w:r>
        <w:t xml:space="preserve">    traingle4_Stage3();</w:t>
      </w:r>
    </w:p>
    <w:p w:rsidR="00C62B64" w:rsidRDefault="00C62B64" w:rsidP="00C62B64">
      <w:r>
        <w:t xml:space="preserve">    glPopMatrix();</w:t>
      </w:r>
    </w:p>
    <w:p w:rsidR="00C62B64" w:rsidRDefault="00C62B64" w:rsidP="00C62B64">
      <w:r>
        <w:t xml:space="preserve">    glColor3f(1, 1, 1);</w:t>
      </w:r>
    </w:p>
    <w:p w:rsidR="00C62B64" w:rsidRDefault="00C62B64" w:rsidP="00C62B64">
      <w:r>
        <w:t xml:space="preserve">    traingle3_Stage3();</w:t>
      </w:r>
    </w:p>
    <w:p w:rsidR="00C62B64" w:rsidRDefault="00C62B64" w:rsidP="00C62B64">
      <w:r>
        <w:t xml:space="preserve">    traingle4_Stage3();</w:t>
      </w:r>
    </w:p>
    <w:p w:rsidR="00C62B64" w:rsidRDefault="00C62B64" w:rsidP="00C62B64">
      <w:r>
        <w:t xml:space="preserve">    glColor3ub(86, 119, 252);</w:t>
      </w:r>
    </w:p>
    <w:p w:rsidR="00C62B64" w:rsidRDefault="00C62B64" w:rsidP="00C62B64">
      <w:r>
        <w:t xml:space="preserve">    coneTriangleOne_Stage3();</w:t>
      </w:r>
    </w:p>
    <w:p w:rsidR="00C62B64" w:rsidRDefault="00C62B64" w:rsidP="00C62B64">
      <w:r>
        <w:t xml:space="preserve">    coneTriangleTwo_Stage3();</w:t>
      </w:r>
    </w:p>
    <w:p w:rsidR="00C62B64" w:rsidRDefault="00C62B64" w:rsidP="00C62B64">
      <w:r>
        <w:t xml:space="preserve">    conetraingaleThree_Stage3();</w:t>
      </w:r>
    </w:p>
    <w:p w:rsidR="00C62B64" w:rsidRDefault="00C62B64" w:rsidP="00C62B64">
      <w:r>
        <w:lastRenderedPageBreak/>
        <w:t xml:space="preserve">    conetraingleFour_Stage3();</w:t>
      </w:r>
    </w:p>
    <w:p w:rsidR="00C62B64" w:rsidRDefault="00C62B64" w:rsidP="00C62B64">
      <w:r>
        <w:t xml:space="preserve">    glPopMatrix();    </w:t>
      </w:r>
    </w:p>
    <w:p w:rsidR="00C62B64" w:rsidRDefault="00C62B64" w:rsidP="00C62B64">
      <w:r>
        <w:t>}</w:t>
      </w:r>
    </w:p>
    <w:p w:rsidR="00C62B64" w:rsidRDefault="00C62B64" w:rsidP="00C62B64"/>
    <w:p w:rsidR="00C62B64" w:rsidRDefault="00C62B64" w:rsidP="00C62B64">
      <w:r>
        <w:t>void rotateWorld(int mode)</w:t>
      </w:r>
    </w:p>
    <w:p w:rsidR="00C62B64" w:rsidRDefault="00C62B64" w:rsidP="00C62B64">
      <w:r>
        <w:t>{</w:t>
      </w:r>
    </w:p>
    <w:p w:rsidR="00C62B64" w:rsidRDefault="00C62B64" w:rsidP="00C62B64">
      <w:r>
        <w:t xml:space="preserve">    if (mode ==1) {</w:t>
      </w:r>
    </w:p>
    <w:p w:rsidR="00C62B64" w:rsidRDefault="00C62B64" w:rsidP="00C62B64">
      <w:r>
        <w:t xml:space="preserve">        glRotatef(world_angles[0], world_angles_true[0], 0, 0);</w:t>
      </w:r>
    </w:p>
    <w:p w:rsidR="00C62B64" w:rsidRDefault="00C62B64" w:rsidP="00C62B64">
      <w:r>
        <w:t xml:space="preserve">        glRotatef(world_angles[1], 0, world_angles_true[1], 0);</w:t>
      </w:r>
    </w:p>
    <w:p w:rsidR="00C62B64" w:rsidRDefault="00C62B64" w:rsidP="00C62B64">
      <w:r>
        <w:t xml:space="preserve">        glRotatef(world_angles[2], 0, 0, world_angles_true[2]);</w:t>
      </w:r>
    </w:p>
    <w:p w:rsidR="00C62B64" w:rsidRDefault="00C62B64" w:rsidP="00C62B64">
      <w:r>
        <w:t xml:space="preserve">    }</w:t>
      </w:r>
    </w:p>
    <w:p w:rsidR="00C62B64" w:rsidRDefault="00C62B64" w:rsidP="00C62B64">
      <w:r>
        <w:t xml:space="preserve">    </w:t>
      </w:r>
    </w:p>
    <w:p w:rsidR="00C62B64" w:rsidRDefault="00C62B64" w:rsidP="00C62B64">
      <w:r>
        <w:t>}</w:t>
      </w:r>
    </w:p>
    <w:p w:rsidR="00C62B64" w:rsidRDefault="00C62B64" w:rsidP="00C62B64"/>
    <w:p w:rsidR="00C62B64" w:rsidRDefault="00C62B64" w:rsidP="00C62B64">
      <w:r>
        <w:t>void idle(void){</w:t>
      </w:r>
    </w:p>
    <w:p w:rsidR="00C62B64" w:rsidRDefault="00C62B64" w:rsidP="00C62B64">
      <w:r>
        <w:t xml:space="preserve">    if (idlestate1) {</w:t>
      </w:r>
    </w:p>
    <w:p w:rsidR="00C62B64" w:rsidRDefault="00C62B64" w:rsidP="00C62B64">
      <w:r>
        <w:t xml:space="preserve">        </w:t>
      </w:r>
    </w:p>
    <w:p w:rsidR="00C62B64" w:rsidRDefault="00C62B64" w:rsidP="00C62B64">
      <w:r>
        <w:t xml:space="preserve">    }else if (idlestate2){</w:t>
      </w:r>
    </w:p>
    <w:p w:rsidR="00C62B64" w:rsidRDefault="00C62B64" w:rsidP="00C62B64">
      <w:r>
        <w:t xml:space="preserve">        </w:t>
      </w:r>
    </w:p>
    <w:p w:rsidR="00C62B64" w:rsidRDefault="00C62B64" w:rsidP="00C62B64">
      <w:r>
        <w:t xml:space="preserve">    }else if (idlestate3){</w:t>
      </w:r>
    </w:p>
    <w:p w:rsidR="00C62B64" w:rsidRDefault="00C62B64" w:rsidP="00C62B64">
      <w:r>
        <w:t xml:space="preserve">        </w:t>
      </w:r>
    </w:p>
    <w:p w:rsidR="00C62B64" w:rsidRDefault="00C62B64" w:rsidP="00C62B64">
      <w:r>
        <w:t xml:space="preserve">    }  </w:t>
      </w:r>
    </w:p>
    <w:p w:rsidR="00C62B64" w:rsidRDefault="00C62B64" w:rsidP="00C62B64">
      <w:r>
        <w:t>}</w:t>
      </w:r>
    </w:p>
    <w:p w:rsidR="00C62B64" w:rsidRDefault="00C62B64" w:rsidP="00C62B64"/>
    <w:p w:rsidR="00C62B64" w:rsidRDefault="00C62B64" w:rsidP="00C62B64">
      <w:r>
        <w:t>void display()</w:t>
      </w:r>
    </w:p>
    <w:p w:rsidR="00C62B64" w:rsidRDefault="00C62B64" w:rsidP="00C62B64">
      <w:r>
        <w:t>{</w:t>
      </w:r>
    </w:p>
    <w:p w:rsidR="00C62B64" w:rsidRDefault="00C62B64" w:rsidP="00C62B64">
      <w:r>
        <w:t xml:space="preserve">    glClear(GL_COLOR_BUFFER_BIT|GL_DEPTH_BUFFER_BIT);</w:t>
      </w:r>
    </w:p>
    <w:p w:rsidR="00C62B64" w:rsidRDefault="00C62B64" w:rsidP="00C62B64">
      <w:r>
        <w:t xml:space="preserve">    glPolygonMode(GL_FRONT, GL_LINE);</w:t>
      </w:r>
    </w:p>
    <w:p w:rsidR="00C62B64" w:rsidRDefault="00C62B64" w:rsidP="00C62B64">
      <w:r>
        <w:t xml:space="preserve">    glColor3f(1.0, 1.0, 1.0);</w:t>
      </w:r>
    </w:p>
    <w:p w:rsidR="00C62B64" w:rsidRDefault="00C62B64" w:rsidP="00C62B64">
      <w:r>
        <w:t xml:space="preserve">    //if condition for the first screen</w:t>
      </w:r>
    </w:p>
    <w:p w:rsidR="00C62B64" w:rsidRDefault="00C62B64" w:rsidP="00C62B64">
      <w:r>
        <w:t xml:space="preserve">    if (displayFrontScreen) {</w:t>
      </w:r>
    </w:p>
    <w:p w:rsidR="00C62B64" w:rsidRDefault="00C62B64" w:rsidP="00C62B64">
      <w:r>
        <w:t xml:space="preserve">        // do something</w:t>
      </w:r>
    </w:p>
    <w:p w:rsidR="00C62B64" w:rsidRDefault="00C62B64" w:rsidP="00C62B64">
      <w:r>
        <w:t xml:space="preserve">        displayFirstScreen();</w:t>
      </w:r>
    </w:p>
    <w:p w:rsidR="00C62B64" w:rsidRDefault="00C62B64" w:rsidP="00C62B64">
      <w:r>
        <w:t xml:space="preserve">    }</w:t>
      </w:r>
    </w:p>
    <w:p w:rsidR="00C62B64" w:rsidRDefault="00C62B64" w:rsidP="00C62B64">
      <w:r>
        <w:t xml:space="preserve">    else</w:t>
      </w:r>
    </w:p>
    <w:p w:rsidR="00C62B64" w:rsidRDefault="00C62B64" w:rsidP="00C62B64">
      <w:r>
        <w:t xml:space="preserve">    {</w:t>
      </w:r>
    </w:p>
    <w:p w:rsidR="00C62B64" w:rsidRDefault="00C62B64" w:rsidP="00C62B64">
      <w:r>
        <w:t xml:space="preserve">        if(stage3_mode == 1)</w:t>
      </w:r>
    </w:p>
    <w:p w:rsidR="00C62B64" w:rsidRDefault="00C62B64" w:rsidP="00C62B64">
      <w:r>
        <w:t xml:space="preserve">        {</w:t>
      </w:r>
    </w:p>
    <w:p w:rsidR="00C62B64" w:rsidRDefault="00C62B64" w:rsidP="00C62B64">
      <w:r>
        <w:t xml:space="preserve">            rotateWorld(stage3_mode);            </w:t>
      </w:r>
    </w:p>
    <w:p w:rsidR="00C62B64" w:rsidRDefault="00C62B64" w:rsidP="00C62B64">
      <w:r>
        <w:t xml:space="preserve">        }</w:t>
      </w:r>
    </w:p>
    <w:p w:rsidR="00C62B64" w:rsidRDefault="00C62B64" w:rsidP="00C62B64">
      <w:r>
        <w:t xml:space="preserve">        if (stage == 1) {</w:t>
      </w:r>
    </w:p>
    <w:p w:rsidR="00C62B64" w:rsidRDefault="00C62B64" w:rsidP="00C62B64">
      <w:r>
        <w:t xml:space="preserve">            displayStage1();</w:t>
      </w:r>
    </w:p>
    <w:p w:rsidR="00C62B64" w:rsidRDefault="00C62B64" w:rsidP="00C62B64">
      <w:r>
        <w:t xml:space="preserve">        }else if (stage ==2){</w:t>
      </w:r>
    </w:p>
    <w:p w:rsidR="00C62B64" w:rsidRDefault="00C62B64" w:rsidP="00C62B64">
      <w:r>
        <w:t xml:space="preserve">            displayStage2();</w:t>
      </w:r>
    </w:p>
    <w:p w:rsidR="00C62B64" w:rsidRDefault="00C62B64" w:rsidP="00C62B64">
      <w:r>
        <w:t xml:space="preserve">        }else if (stage == 3){</w:t>
      </w:r>
    </w:p>
    <w:p w:rsidR="00C62B64" w:rsidRDefault="00C62B64" w:rsidP="00C62B64">
      <w:r>
        <w:lastRenderedPageBreak/>
        <w:t xml:space="preserve">            displayStage3();</w:t>
      </w:r>
    </w:p>
    <w:p w:rsidR="00C62B64" w:rsidRDefault="00C62B64" w:rsidP="00C62B64">
      <w:r>
        <w:t xml:space="preserve">        }</w:t>
      </w:r>
    </w:p>
    <w:p w:rsidR="00C62B64" w:rsidRDefault="00C62B64" w:rsidP="00C62B64">
      <w:r>
        <w:t xml:space="preserve">        glColor3f(0, 0, 0);</w:t>
      </w:r>
    </w:p>
    <w:p w:rsidR="00C62B64" w:rsidRDefault="00C62B64" w:rsidP="00C62B64">
      <w:r>
        <w:t xml:space="preserve">        glBegin(GL_POINTS);</w:t>
      </w:r>
    </w:p>
    <w:p w:rsidR="00C62B64" w:rsidRDefault="00C62B64" w:rsidP="00C62B64">
      <w:r>
        <w:t xml:space="preserve">        glVertex2f(0, 0);</w:t>
      </w:r>
    </w:p>
    <w:p w:rsidR="00C62B64" w:rsidRDefault="00C62B64" w:rsidP="00C62B64">
      <w:r>
        <w:t xml:space="preserve">        glEnd();   </w:t>
      </w:r>
    </w:p>
    <w:p w:rsidR="00C62B64" w:rsidRDefault="00C62B64" w:rsidP="00C62B64">
      <w:r>
        <w:t xml:space="preserve">        glutSwapBuffers();</w:t>
      </w:r>
    </w:p>
    <w:p w:rsidR="00C62B64" w:rsidRDefault="00C62B64" w:rsidP="00C62B64">
      <w:r>
        <w:t xml:space="preserve">    }    </w:t>
      </w:r>
    </w:p>
    <w:p w:rsidR="00C62B64" w:rsidRDefault="00C62B64" w:rsidP="00C62B64">
      <w:r>
        <w:t>}</w:t>
      </w:r>
    </w:p>
    <w:p w:rsidR="00C62B64" w:rsidRDefault="00C62B64" w:rsidP="00C62B64"/>
    <w:p w:rsidR="00C62B64" w:rsidRDefault="00C62B64" w:rsidP="00C62B64">
      <w:r>
        <w:t>void reshape(int w, int h)</w:t>
      </w:r>
    </w:p>
    <w:p w:rsidR="00C62B64" w:rsidRDefault="00C62B64" w:rsidP="00C62B64">
      <w:r>
        <w:t>{</w:t>
      </w:r>
    </w:p>
    <w:p w:rsidR="00C62B64" w:rsidRDefault="00C62B64" w:rsidP="00C62B64">
      <w:r>
        <w:t xml:space="preserve">    glViewport(0, 0, GLsizei(w), GLsizei(h));</w:t>
      </w:r>
    </w:p>
    <w:p w:rsidR="00C62B64" w:rsidRDefault="00C62B64" w:rsidP="00C62B64">
      <w:r>
        <w:t xml:space="preserve">    glMatrixMode(GL_PROJECTION);</w:t>
      </w:r>
    </w:p>
    <w:p w:rsidR="00C62B64" w:rsidRDefault="00C62B64" w:rsidP="00C62B64">
      <w:r>
        <w:t xml:space="preserve">    glLoadIdentity();</w:t>
      </w:r>
    </w:p>
    <w:p w:rsidR="00C62B64" w:rsidRDefault="00C62B64" w:rsidP="00C62B64">
      <w:r>
        <w:t xml:space="preserve">    gluPerspective(65.0, (GLfloat) w/(GLfloat) h, 1.0, 20.0);</w:t>
      </w:r>
    </w:p>
    <w:p w:rsidR="00C62B64" w:rsidRDefault="00C62B64" w:rsidP="00C62B64">
      <w:r>
        <w:t xml:space="preserve">    glMatrixMode(GL_MODELVIEW);</w:t>
      </w:r>
    </w:p>
    <w:p w:rsidR="00C62B64" w:rsidRDefault="00C62B64" w:rsidP="00C62B64">
      <w:r>
        <w:t xml:space="preserve">    glLoadIdentity();</w:t>
      </w:r>
    </w:p>
    <w:p w:rsidR="00C62B64" w:rsidRDefault="00C62B64" w:rsidP="00C62B64">
      <w:r>
        <w:t xml:space="preserve">    glTranslatef(0, 0, -15);</w:t>
      </w:r>
    </w:p>
    <w:p w:rsidR="00C62B64" w:rsidRDefault="00C62B64" w:rsidP="00C62B64">
      <w:r>
        <w:t>}</w:t>
      </w:r>
    </w:p>
    <w:p w:rsidR="00C62B64" w:rsidRDefault="00C62B64" w:rsidP="00C62B64"/>
    <w:p w:rsidR="00C62B64" w:rsidRDefault="00C62B64" w:rsidP="00C62B64">
      <w:r>
        <w:t>void keyboard(unsigned char key, int x, int y)</w:t>
      </w:r>
    </w:p>
    <w:p w:rsidR="00C62B64" w:rsidRDefault="00C62B64" w:rsidP="00C62B64">
      <w:r>
        <w:t>{</w:t>
      </w:r>
    </w:p>
    <w:p w:rsidR="00C62B64" w:rsidRDefault="00C62B64" w:rsidP="00C62B64">
      <w:r>
        <w:t xml:space="preserve">    if (stage == 1) {</w:t>
      </w:r>
    </w:p>
    <w:p w:rsidR="00C62B64" w:rsidRDefault="00C62B64" w:rsidP="00C62B64">
      <w:r>
        <w:t xml:space="preserve">        stage3_mode = 0;</w:t>
      </w:r>
    </w:p>
    <w:p w:rsidR="00C62B64" w:rsidRDefault="00C62B64" w:rsidP="00C62B64">
      <w:r>
        <w:t xml:space="preserve">        //to-do: all the stage one keyboard conditions go here</w:t>
      </w:r>
    </w:p>
    <w:p w:rsidR="00C62B64" w:rsidRDefault="00C62B64" w:rsidP="00C62B64">
      <w:r>
        <w:t xml:space="preserve">        switch (key) {</w:t>
      </w:r>
    </w:p>
    <w:p w:rsidR="00C62B64" w:rsidRDefault="00C62B64" w:rsidP="00C62B64">
      <w:r>
        <w:t xml:space="preserve">            case 'd':</w:t>
      </w:r>
    </w:p>
    <w:p w:rsidR="00C62B64" w:rsidRDefault="00C62B64" w:rsidP="00C62B64">
      <w:r>
        <w:t xml:space="preserve">                line_mid = (line_mid + 3) % 180;</w:t>
      </w:r>
    </w:p>
    <w:p w:rsidR="00C62B64" w:rsidRDefault="00C62B64" w:rsidP="00C62B64">
      <w:r>
        <w:t xml:space="preserve">                if (line_mid &gt;170) {</w:t>
      </w:r>
    </w:p>
    <w:p w:rsidR="00C62B64" w:rsidRDefault="00C62B64" w:rsidP="00C62B64">
      <w:r>
        <w:t xml:space="preserve">                    state1 = 1;</w:t>
      </w:r>
    </w:p>
    <w:p w:rsidR="00C62B64" w:rsidRDefault="00C62B64" w:rsidP="00C62B64">
      <w:r>
        <w:t xml:space="preserve">                }</w:t>
      </w:r>
    </w:p>
    <w:p w:rsidR="00C62B64" w:rsidRDefault="00C62B64" w:rsidP="00C62B64">
      <w:r>
        <w:t xml:space="preserve">                if (state1 &amp;&amp;state2) {</w:t>
      </w:r>
    </w:p>
    <w:p w:rsidR="00C62B64" w:rsidRDefault="00C62B64" w:rsidP="00C62B64">
      <w:r>
        <w:t xml:space="preserve">                    state3 = 1;</w:t>
      </w:r>
    </w:p>
    <w:p w:rsidR="00C62B64" w:rsidRDefault="00C62B64" w:rsidP="00C62B64">
      <w:r>
        <w:t xml:space="preserve">                }</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w:t>
      </w:r>
    </w:p>
    <w:p w:rsidR="00C62B64" w:rsidRDefault="00C62B64" w:rsidP="00C62B64">
      <w:r>
        <w:t xml:space="preserve">            case 'D':line_mid = (line_mid - 10) % 180;</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case 'p':</w:t>
      </w:r>
    </w:p>
    <w:p w:rsidR="00C62B64" w:rsidRDefault="00C62B64" w:rsidP="00C62B64">
      <w:r>
        <w:t xml:space="preserve">                line_perp = (line_perp + 3) % 180;</w:t>
      </w:r>
    </w:p>
    <w:p w:rsidR="00C62B64" w:rsidRDefault="00C62B64" w:rsidP="00C62B64">
      <w:r>
        <w:t xml:space="preserve">                line_perp1 = (line_perp1 - 3) % 180;</w:t>
      </w:r>
    </w:p>
    <w:p w:rsidR="00C62B64" w:rsidRDefault="00C62B64" w:rsidP="00C62B64">
      <w:r>
        <w:t xml:space="preserve">                if (line_perp &gt;170) {</w:t>
      </w:r>
    </w:p>
    <w:p w:rsidR="00C62B64" w:rsidRDefault="00C62B64" w:rsidP="00C62B64">
      <w:r>
        <w:lastRenderedPageBreak/>
        <w:t xml:space="preserve">                    state2 = 1;</w:t>
      </w:r>
    </w:p>
    <w:p w:rsidR="00C62B64" w:rsidRDefault="00C62B64" w:rsidP="00C62B64">
      <w:r>
        <w:t xml:space="preserve">                }</w:t>
      </w:r>
    </w:p>
    <w:p w:rsidR="00C62B64" w:rsidRDefault="00C62B64" w:rsidP="00C62B64">
      <w:r>
        <w:t xml:space="preserve">                if (state1 &amp;&amp;state2) {</w:t>
      </w:r>
    </w:p>
    <w:p w:rsidR="00C62B64" w:rsidRDefault="00C62B64" w:rsidP="00C62B64">
      <w:r>
        <w:t xml:space="preserve">                    state3 = 1;</w:t>
      </w:r>
    </w:p>
    <w:p w:rsidR="00C62B64" w:rsidRDefault="00C62B64" w:rsidP="00C62B64">
      <w:r>
        <w:t xml:space="preserve">                }</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w:t>
      </w:r>
    </w:p>
    <w:p w:rsidR="00C62B64" w:rsidRDefault="00C62B64" w:rsidP="00C62B64">
      <w:r>
        <w:t xml:space="preserve">            case 'P':line_perp = (line_perp - 10) % 180;</w:t>
      </w:r>
    </w:p>
    <w:p w:rsidR="00C62B64" w:rsidRDefault="00C62B64" w:rsidP="00C62B64">
      <w:r>
        <w:t xml:space="preserve">                line_perp1 = (line_perp1 + 3) % 180;</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default:</w:t>
      </w:r>
    </w:p>
    <w:p w:rsidR="00C62B64" w:rsidRDefault="00C62B64" w:rsidP="00C62B64">
      <w:r>
        <w:t xml:space="preserve">                break;</w:t>
      </w:r>
    </w:p>
    <w:p w:rsidR="00C62B64" w:rsidRDefault="00C62B64" w:rsidP="00C62B64">
      <w:r>
        <w:t xml:space="preserve">        }</w:t>
      </w:r>
    </w:p>
    <w:p w:rsidR="00C62B64" w:rsidRDefault="00C62B64" w:rsidP="00C62B64">
      <w:r>
        <w:t xml:space="preserve">        if (state3 &gt; 0)</w:t>
      </w:r>
    </w:p>
    <w:p w:rsidR="00C62B64" w:rsidRDefault="00C62B64" w:rsidP="00C62B64">
      <w:r>
        <w:t xml:space="preserve">        {</w:t>
      </w:r>
    </w:p>
    <w:p w:rsidR="00C62B64" w:rsidRDefault="00C62B64" w:rsidP="00C62B64">
      <w:r>
        <w:t xml:space="preserve">            switch (key)</w:t>
      </w:r>
    </w:p>
    <w:p w:rsidR="00C62B64" w:rsidRDefault="00C62B64" w:rsidP="00C62B64">
      <w:r>
        <w:t xml:space="preserve">            {</w:t>
      </w:r>
    </w:p>
    <w:p w:rsidR="00C62B64" w:rsidRDefault="00C62B64" w:rsidP="00C62B64">
      <w:r>
        <w:t xml:space="preserve">                case 'y': turn1 = (turn1 + 5) % 180;</w:t>
      </w:r>
    </w:p>
    <w:p w:rsidR="00C62B64" w:rsidRDefault="00C62B64" w:rsidP="00C62B64">
      <w:r>
        <w:t xml:space="preserve">                    if (turn1&gt;170) {                        </w:t>
      </w:r>
    </w:p>
    <w:p w:rsidR="00C62B64" w:rsidRDefault="00C62B64" w:rsidP="00C62B64">
      <w:r>
        <w:t xml:space="preserve">                        //change from one stage to another</w:t>
      </w:r>
    </w:p>
    <w:p w:rsidR="00C62B64" w:rsidRDefault="00C62B64" w:rsidP="00C62B64">
      <w:r>
        <w:t xml:space="preserve">                        stage =2;</w:t>
      </w:r>
    </w:p>
    <w:p w:rsidR="00C62B64" w:rsidRDefault="00C62B64" w:rsidP="00C62B64">
      <w:r>
        <w:t xml:space="preserve">                        idlestate2 = 1;</w:t>
      </w:r>
    </w:p>
    <w:p w:rsidR="00C62B64" w:rsidRDefault="00C62B64" w:rsidP="00C62B64">
      <w:r>
        <w:t xml:space="preserve">                        </w:t>
      </w:r>
    </w:p>
    <w:p w:rsidR="00C62B64" w:rsidRDefault="00C62B64" w:rsidP="00C62B64">
      <w:r>
        <w:t xml:space="preserve">                    }</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w:t>
      </w:r>
    </w:p>
    <w:p w:rsidR="00C62B64" w:rsidRDefault="00C62B64" w:rsidP="00C62B64">
      <w:r>
        <w:t xml:space="preserve">                case 'Y': turn1 = (turn1 -5)%360;</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default:</w:t>
      </w:r>
    </w:p>
    <w:p w:rsidR="00C62B64" w:rsidRDefault="00C62B64" w:rsidP="00C62B64">
      <w:r>
        <w:t xml:space="preserve">                    break;</w:t>
      </w:r>
    </w:p>
    <w:p w:rsidR="00C62B64" w:rsidRDefault="00C62B64" w:rsidP="00C62B64">
      <w:r>
        <w:t xml:space="preserve">            }</w:t>
      </w:r>
    </w:p>
    <w:p w:rsidR="00C62B64" w:rsidRDefault="00C62B64" w:rsidP="00C62B64">
      <w:r>
        <w:t xml:space="preserve">        }</w:t>
      </w:r>
    </w:p>
    <w:p w:rsidR="00C62B64" w:rsidRDefault="00C62B64" w:rsidP="00C62B64">
      <w:r>
        <w:t xml:space="preserve">    }</w:t>
      </w:r>
    </w:p>
    <w:p w:rsidR="00C62B64" w:rsidRDefault="00C62B64" w:rsidP="00C62B64">
      <w:r>
        <w:t xml:space="preserve">    else if (stage == 2){</w:t>
      </w:r>
    </w:p>
    <w:p w:rsidR="00C62B64" w:rsidRDefault="00C62B64" w:rsidP="00C62B64">
      <w:r>
        <w:t xml:space="preserve">        stage3_mode = 0;</w:t>
      </w:r>
    </w:p>
    <w:p w:rsidR="00C62B64" w:rsidRDefault="00C62B64" w:rsidP="00C62B64">
      <w:r>
        <w:t xml:space="preserve">        if (x1&gt;0) {</w:t>
      </w:r>
    </w:p>
    <w:p w:rsidR="00C62B64" w:rsidRDefault="00C62B64" w:rsidP="00C62B64">
      <w:r>
        <w:t xml:space="preserve">            </w:t>
      </w:r>
    </w:p>
    <w:p w:rsidR="00C62B64" w:rsidRDefault="00C62B64" w:rsidP="00C62B64">
      <w:r>
        <w:t xml:space="preserve">            switch (key) {</w:t>
      </w:r>
    </w:p>
    <w:p w:rsidR="00C62B64" w:rsidRDefault="00C62B64" w:rsidP="00C62B64">
      <w:r>
        <w:t xml:space="preserve">                case 'd': z = z + 0.2;</w:t>
      </w:r>
    </w:p>
    <w:p w:rsidR="00C62B64" w:rsidRDefault="00C62B64" w:rsidP="00C62B64">
      <w:r>
        <w:t xml:space="preserve">                    x1 = x1 - 0.2;</w:t>
      </w:r>
    </w:p>
    <w:p w:rsidR="00C62B64" w:rsidRDefault="00C62B64" w:rsidP="00C62B64">
      <w:r>
        <w:t xml:space="preserve">                    x2 = x2 + 0.2;</w:t>
      </w:r>
    </w:p>
    <w:p w:rsidR="00C62B64" w:rsidRDefault="00C62B64" w:rsidP="00C62B64">
      <w:r>
        <w:lastRenderedPageBreak/>
        <w:t xml:space="preserve">                    glutPostRedisplay();</w:t>
      </w:r>
    </w:p>
    <w:p w:rsidR="00C62B64" w:rsidRDefault="00C62B64" w:rsidP="00C62B64">
      <w:r>
        <w:t xml:space="preserve">                    break;</w:t>
      </w:r>
    </w:p>
    <w:p w:rsidR="00C62B64" w:rsidRDefault="00C62B64" w:rsidP="00C62B64">
      <w:r>
        <w:t xml:space="preserve">                    </w:t>
      </w:r>
    </w:p>
    <w:p w:rsidR="00C62B64" w:rsidRDefault="00C62B64" w:rsidP="00C62B64">
      <w:r>
        <w:t xml:space="preserve">                case 'D':line_mid = (line_mid - 10) % 180;</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case 'p':</w:t>
      </w:r>
    </w:p>
    <w:p w:rsidR="00C62B64" w:rsidRDefault="00C62B64" w:rsidP="00C62B64">
      <w:r>
        <w:t xml:space="preserve">                    line_perp = (line_perp + 3) % 180;</w:t>
      </w:r>
    </w:p>
    <w:p w:rsidR="00C62B64" w:rsidRDefault="00C62B64" w:rsidP="00C62B64">
      <w:r>
        <w:t xml:space="preserve">                    line_perp1 = (line_perp1 - 3) % 180;</w:t>
      </w:r>
    </w:p>
    <w:p w:rsidR="00C62B64" w:rsidRDefault="00C62B64" w:rsidP="00C62B64">
      <w:r>
        <w:t xml:space="preserve">                    if (line_perp &gt;170) {</w:t>
      </w:r>
    </w:p>
    <w:p w:rsidR="00C62B64" w:rsidRDefault="00C62B64" w:rsidP="00C62B64">
      <w:r>
        <w:t xml:space="preserve">                        state2 = 1;</w:t>
      </w:r>
    </w:p>
    <w:p w:rsidR="00C62B64" w:rsidRDefault="00C62B64" w:rsidP="00C62B64">
      <w:r>
        <w:t xml:space="preserve">                    }</w:t>
      </w:r>
    </w:p>
    <w:p w:rsidR="00C62B64" w:rsidRDefault="00C62B64" w:rsidP="00C62B64">
      <w:r>
        <w:t xml:space="preserve">                    if (state1 &amp;&amp;state2) {</w:t>
      </w:r>
    </w:p>
    <w:p w:rsidR="00C62B64" w:rsidRDefault="00C62B64" w:rsidP="00C62B64">
      <w:r>
        <w:t xml:space="preserve">                        state3 = 1;</w:t>
      </w:r>
    </w:p>
    <w:p w:rsidR="00C62B64" w:rsidRDefault="00C62B64" w:rsidP="00C62B64">
      <w:r>
        <w:t xml:space="preserve">                    }</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w:t>
      </w:r>
    </w:p>
    <w:p w:rsidR="00C62B64" w:rsidRDefault="00C62B64" w:rsidP="00C62B64">
      <w:r>
        <w:t xml:space="preserve">                case 'P':line_perp = (line_perp - 10) % 180;</w:t>
      </w:r>
    </w:p>
    <w:p w:rsidR="00C62B64" w:rsidRDefault="00C62B64" w:rsidP="00C62B64">
      <w:r>
        <w:t xml:space="preserve">                    line_perp1 = (line_perp1 + 3) % 180;</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default:</w:t>
      </w:r>
    </w:p>
    <w:p w:rsidR="00C62B64" w:rsidRDefault="00C62B64" w:rsidP="00C62B64">
      <w:r>
        <w:t xml:space="preserve">                    break;</w:t>
      </w:r>
    </w:p>
    <w:p w:rsidR="00C62B64" w:rsidRDefault="00C62B64" w:rsidP="00C62B64">
      <w:r>
        <w:t xml:space="preserve">            }</w:t>
      </w:r>
    </w:p>
    <w:p w:rsidR="00C62B64" w:rsidRDefault="00C62B64" w:rsidP="00C62B64">
      <w:r>
        <w:t xml:space="preserve">            </w:t>
      </w:r>
    </w:p>
    <w:p w:rsidR="00C62B64" w:rsidRDefault="00C62B64" w:rsidP="00C62B64">
      <w:r>
        <w:t xml:space="preserve">        }</w:t>
      </w:r>
    </w:p>
    <w:p w:rsidR="00C62B64" w:rsidRDefault="00C62B64" w:rsidP="00C62B64">
      <w:r>
        <w:t xml:space="preserve">        else if (x1 &lt;= 0){</w:t>
      </w:r>
    </w:p>
    <w:p w:rsidR="00C62B64" w:rsidRDefault="00C62B64" w:rsidP="00C62B64">
      <w:r>
        <w:t xml:space="preserve">            </w:t>
      </w:r>
    </w:p>
    <w:p w:rsidR="00C62B64" w:rsidRDefault="00C62B64" w:rsidP="00C62B64">
      <w:r>
        <w:t xml:space="preserve">            if (key == 'p') {</w:t>
      </w:r>
    </w:p>
    <w:p w:rsidR="00C62B64" w:rsidRDefault="00C62B64" w:rsidP="00C62B64">
      <w:r>
        <w:t xml:space="preserve">                if(lookatangle&lt;5){</w:t>
      </w:r>
    </w:p>
    <w:p w:rsidR="00C62B64" w:rsidRDefault="00C62B64" w:rsidP="00C62B64">
      <w:r>
        <w:t xml:space="preserve">                    lookatangle = lookatangle + .4;</w:t>
      </w:r>
    </w:p>
    <w:p w:rsidR="00C62B64" w:rsidRDefault="00C62B64" w:rsidP="00C62B64">
      <w:r>
        <w:t xml:space="preserve">                    stage =3;</w:t>
      </w:r>
    </w:p>
    <w:p w:rsidR="00C62B64" w:rsidRDefault="00C62B64" w:rsidP="00C62B64">
      <w:r>
        <w:t xml:space="preserve">                    glutPostRedisplay();</w:t>
      </w:r>
    </w:p>
    <w:p w:rsidR="00C62B64" w:rsidRDefault="00C62B64" w:rsidP="00C62B64">
      <w:r>
        <w:t xml:space="preserve">                    </w:t>
      </w:r>
    </w:p>
    <w:p w:rsidR="00C62B64" w:rsidRDefault="00C62B64" w:rsidP="00C62B64">
      <w:r>
        <w:t xml:space="preserve">                }            </w:t>
      </w:r>
    </w:p>
    <w:p w:rsidR="00C62B64" w:rsidRDefault="00C62B64" w:rsidP="00C62B64">
      <w:r>
        <w:t xml:space="preserve">            }</w:t>
      </w:r>
    </w:p>
    <w:p w:rsidR="00C62B64" w:rsidRDefault="00C62B64" w:rsidP="00C62B64">
      <w:r>
        <w:t xml:space="preserve">        }</w:t>
      </w:r>
    </w:p>
    <w:p w:rsidR="00C62B64" w:rsidRDefault="00C62B64" w:rsidP="00C62B64">
      <w:r>
        <w:t xml:space="preserve">        if (state3 &gt; 0)</w:t>
      </w:r>
    </w:p>
    <w:p w:rsidR="00C62B64" w:rsidRDefault="00C62B64" w:rsidP="00C62B64">
      <w:r>
        <w:t xml:space="preserve">        {</w:t>
      </w:r>
    </w:p>
    <w:p w:rsidR="00C62B64" w:rsidRDefault="00C62B64" w:rsidP="00C62B64">
      <w:r>
        <w:t xml:space="preserve">            switch (key)</w:t>
      </w:r>
    </w:p>
    <w:p w:rsidR="00C62B64" w:rsidRDefault="00C62B64" w:rsidP="00C62B64">
      <w:r>
        <w:t xml:space="preserve">            {</w:t>
      </w:r>
    </w:p>
    <w:p w:rsidR="00C62B64" w:rsidRDefault="00C62B64" w:rsidP="00C62B64">
      <w:r>
        <w:t xml:space="preserve">                case 'y': turn1 = (turn1 + 5) % 180;</w:t>
      </w:r>
    </w:p>
    <w:p w:rsidR="00C62B64" w:rsidRDefault="00C62B64" w:rsidP="00C62B64">
      <w:r>
        <w:t xml:space="preserve">                    if (turn1&gt;170) {</w:t>
      </w:r>
    </w:p>
    <w:p w:rsidR="00C62B64" w:rsidRDefault="00C62B64" w:rsidP="00C62B64">
      <w:r>
        <w:t xml:space="preserve">                        turn2 = 1;</w:t>
      </w:r>
    </w:p>
    <w:p w:rsidR="00C62B64" w:rsidRDefault="00C62B64" w:rsidP="00C62B64">
      <w:r>
        <w:lastRenderedPageBreak/>
        <w:t xml:space="preserve">                    }</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w:t>
      </w:r>
    </w:p>
    <w:p w:rsidR="00C62B64" w:rsidRDefault="00C62B64" w:rsidP="00C62B64">
      <w:r>
        <w:t xml:space="preserve">                case 'Y': turn1 = (turn1 -5)%360;</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default:</w:t>
      </w:r>
    </w:p>
    <w:p w:rsidR="00C62B64" w:rsidRDefault="00C62B64" w:rsidP="00C62B64">
      <w:r>
        <w:t xml:space="preserve">                    break;</w:t>
      </w:r>
    </w:p>
    <w:p w:rsidR="00C62B64" w:rsidRDefault="00C62B64" w:rsidP="00C62B64">
      <w:r>
        <w:t xml:space="preserve">            }</w:t>
      </w:r>
    </w:p>
    <w:p w:rsidR="00C62B64" w:rsidRDefault="00C62B64" w:rsidP="00C62B64">
      <w:r>
        <w:t xml:space="preserve">        }</w:t>
      </w:r>
    </w:p>
    <w:p w:rsidR="00C62B64" w:rsidRDefault="00C62B64" w:rsidP="00C62B64">
      <w:r>
        <w:t xml:space="preserve">    }</w:t>
      </w:r>
    </w:p>
    <w:p w:rsidR="00C62B64" w:rsidRDefault="00C62B64" w:rsidP="00C62B64">
      <w:r>
        <w:t xml:space="preserve">    else if (stage == 3){</w:t>
      </w:r>
    </w:p>
    <w:p w:rsidR="00C62B64" w:rsidRDefault="00C62B64" w:rsidP="00C62B64">
      <w:r>
        <w:t xml:space="preserve">        </w:t>
      </w:r>
    </w:p>
    <w:p w:rsidR="00C62B64" w:rsidRDefault="00C62B64" w:rsidP="00C62B64">
      <w:r>
        <w:t xml:space="preserve">        stage3_mode = 0;</w:t>
      </w:r>
    </w:p>
    <w:p w:rsidR="00C62B64" w:rsidRDefault="00C62B64" w:rsidP="00C62B64">
      <w:r>
        <w:t xml:space="preserve">        switch (key) {</w:t>
      </w:r>
    </w:p>
    <w:p w:rsidR="00C62B64" w:rsidRDefault="00C62B64" w:rsidP="00C62B64">
      <w:r>
        <w:t xml:space="preserve">            case 'd':</w:t>
      </w:r>
    </w:p>
    <w:p w:rsidR="00C62B64" w:rsidRDefault="00C62B64" w:rsidP="00C62B64">
      <w:r>
        <w:t xml:space="preserve">                </w:t>
      </w:r>
    </w:p>
    <w:p w:rsidR="00C62B64" w:rsidRDefault="00C62B64" w:rsidP="00C62B64">
      <w:r>
        <w:t xml:space="preserve">                xanglecount+= 2;</w:t>
      </w:r>
    </w:p>
    <w:p w:rsidR="00C62B64" w:rsidRDefault="00C62B64" w:rsidP="00C62B64">
      <w:r>
        <w:t xml:space="preserve">                xangle = xanglecount % 90;</w:t>
      </w:r>
    </w:p>
    <w:p w:rsidR="00C62B64" w:rsidRDefault="00C62B64" w:rsidP="00C62B64">
      <w:r>
        <w:t xml:space="preserve">                valy +=.2;</w:t>
      </w:r>
    </w:p>
    <w:p w:rsidR="00C62B64" w:rsidRDefault="00C62B64" w:rsidP="00C62B64">
      <w:r>
        <w:t xml:space="preserve">                valz = computeZ(valy);</w:t>
      </w:r>
    </w:p>
    <w:p w:rsidR="00C62B64" w:rsidRDefault="00C62B64" w:rsidP="00C62B64">
      <w:r>
        <w:t xml:space="preserve">                transvalx += .2;</w:t>
      </w:r>
    </w:p>
    <w:p w:rsidR="00C62B64" w:rsidRDefault="00C62B64" w:rsidP="00C62B64">
      <w:r>
        <w:t xml:space="preserve">                transvaly+= .007;</w:t>
      </w:r>
    </w:p>
    <w:p w:rsidR="00C62B64" w:rsidRDefault="00C62B64" w:rsidP="00C62B64">
      <w:r>
        <w:t xml:space="preserve">                </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w:t>
      </w:r>
    </w:p>
    <w:p w:rsidR="00C62B64" w:rsidRDefault="00C62B64" w:rsidP="00C62B64">
      <w:r>
        <w:t xml:space="preserve">            default:</w:t>
      </w:r>
    </w:p>
    <w:p w:rsidR="00C62B64" w:rsidRDefault="00C62B64" w:rsidP="00C62B64">
      <w:r>
        <w:t xml:space="preserve">                break;</w:t>
      </w:r>
    </w:p>
    <w:p w:rsidR="00C62B64" w:rsidRDefault="00C62B64" w:rsidP="00C62B64">
      <w:r>
        <w:t xml:space="preserve">        }</w:t>
      </w:r>
    </w:p>
    <w:p w:rsidR="00C62B64" w:rsidRDefault="00C62B64" w:rsidP="00C62B64">
      <w:r>
        <w:t xml:space="preserve">    </w:t>
      </w:r>
    </w:p>
    <w:p w:rsidR="00C62B64" w:rsidRDefault="00C62B64" w:rsidP="00C62B64">
      <w:r>
        <w:t xml:space="preserve">    }</w:t>
      </w:r>
    </w:p>
    <w:p w:rsidR="00C62B64" w:rsidRDefault="00C62B64" w:rsidP="00C62B64">
      <w:r>
        <w:t xml:space="preserve">    </w:t>
      </w:r>
    </w:p>
    <w:p w:rsidR="00C62B64" w:rsidRDefault="00C62B64" w:rsidP="00C62B64">
      <w:r>
        <w:t xml:space="preserve">    switch (key) {</w:t>
      </w:r>
    </w:p>
    <w:p w:rsidR="00C62B64" w:rsidRDefault="00C62B64" w:rsidP="00C62B64">
      <w:r>
        <w:t xml:space="preserve">                    </w:t>
      </w:r>
    </w:p>
    <w:p w:rsidR="00C62B64" w:rsidRDefault="00C62B64" w:rsidP="00C62B64">
      <w:r>
        <w:t xml:space="preserve">            case 'i':</w:t>
      </w:r>
    </w:p>
    <w:p w:rsidR="00C62B64" w:rsidRDefault="00C62B64" w:rsidP="00C62B64">
      <w:r>
        <w:t xml:space="preserve">                        stage3_mode = 1;</w:t>
      </w:r>
    </w:p>
    <w:p w:rsidR="00C62B64" w:rsidRDefault="00C62B64" w:rsidP="00C62B64">
      <w:r>
        <w:t xml:space="preserve">                world_angles_true[0] = 1;</w:t>
      </w:r>
    </w:p>
    <w:p w:rsidR="00C62B64" w:rsidRDefault="00C62B64" w:rsidP="00C62B64">
      <w:r>
        <w:t xml:space="preserve">                world_angles[0] += 1;</w:t>
      </w:r>
    </w:p>
    <w:p w:rsidR="00C62B64" w:rsidRDefault="00C62B64" w:rsidP="00C62B64">
      <w:r>
        <w:t xml:space="preserve">                world_angles[0] % 360;</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case 'j':</w:t>
      </w:r>
    </w:p>
    <w:p w:rsidR="00C62B64" w:rsidRDefault="00C62B64" w:rsidP="00C62B64">
      <w:r>
        <w:t xml:space="preserve">                        stage3_mode = 1;</w:t>
      </w:r>
    </w:p>
    <w:p w:rsidR="00C62B64" w:rsidRDefault="00C62B64" w:rsidP="00C62B64">
      <w:r>
        <w:lastRenderedPageBreak/>
        <w:t xml:space="preserve">                world_angles_true[1] = 1;</w:t>
      </w:r>
    </w:p>
    <w:p w:rsidR="00C62B64" w:rsidRDefault="00C62B64" w:rsidP="00C62B64">
      <w:r>
        <w:t xml:space="preserve">                world_angles[1] += 1;</w:t>
      </w:r>
    </w:p>
    <w:p w:rsidR="00C62B64" w:rsidRDefault="00C62B64" w:rsidP="00C62B64">
      <w:r>
        <w:t xml:space="preserve">                world_angles[1] % 360;</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case 'k':</w:t>
      </w:r>
    </w:p>
    <w:p w:rsidR="00C62B64" w:rsidRDefault="00C62B64" w:rsidP="00C62B64">
      <w:r>
        <w:t xml:space="preserve">                        stage3_mode = 1;</w:t>
      </w:r>
    </w:p>
    <w:p w:rsidR="00C62B64" w:rsidRDefault="00C62B64" w:rsidP="00C62B64">
      <w:r>
        <w:t xml:space="preserve">                world_angles_true[2] = 1;</w:t>
      </w:r>
    </w:p>
    <w:p w:rsidR="00C62B64" w:rsidRDefault="00C62B64" w:rsidP="00C62B64">
      <w:r>
        <w:t xml:space="preserve">                world_angles[2] += 1;</w:t>
      </w:r>
    </w:p>
    <w:p w:rsidR="00C62B64" w:rsidRDefault="00C62B64" w:rsidP="00C62B64">
      <w:r>
        <w:t xml:space="preserve">                world_angles[2] % 360;</w:t>
      </w:r>
    </w:p>
    <w:p w:rsidR="00C62B64" w:rsidRDefault="00C62B64" w:rsidP="00C62B64">
      <w:r>
        <w:t xml:space="preserve">                glutPostRedisplay();</w:t>
      </w:r>
    </w:p>
    <w:p w:rsidR="00C62B64" w:rsidRDefault="00C62B64" w:rsidP="00C62B64">
      <w:r>
        <w:t xml:space="preserve">                break;</w:t>
      </w:r>
    </w:p>
    <w:p w:rsidR="00C62B64" w:rsidRDefault="00C62B64" w:rsidP="00C62B64">
      <w:r>
        <w:t xml:space="preserve">            case 'z':</w:t>
      </w:r>
    </w:p>
    <w:p w:rsidR="00C62B64" w:rsidRDefault="00C62B64" w:rsidP="00C62B64">
      <w:r>
        <w:t xml:space="preserve">            displayFrontScreen = 0;</w:t>
      </w:r>
    </w:p>
    <w:p w:rsidR="00C62B64" w:rsidRDefault="00C62B64" w:rsidP="00C62B64">
      <w:r>
        <w:t xml:space="preserve">            secondInit();</w:t>
      </w:r>
    </w:p>
    <w:p w:rsidR="00C62B64" w:rsidRDefault="00C62B64" w:rsidP="00C62B64">
      <w:r>
        <w:t xml:space="preserve">            glutPostRedisplay();</w:t>
      </w:r>
    </w:p>
    <w:p w:rsidR="00C62B64" w:rsidRDefault="00C62B64" w:rsidP="00C62B64">
      <w:r>
        <w:t xml:space="preserve">            glFlush();</w:t>
      </w:r>
    </w:p>
    <w:p w:rsidR="00C62B64" w:rsidRDefault="00C62B64" w:rsidP="00C62B64">
      <w:r>
        <w:t xml:space="preserve">            break;</w:t>
      </w:r>
    </w:p>
    <w:p w:rsidR="00C62B64" w:rsidRDefault="00C62B64" w:rsidP="00C62B64">
      <w:r>
        <w:t xml:space="preserve">            </w:t>
      </w:r>
    </w:p>
    <w:p w:rsidR="00C62B64" w:rsidRDefault="00C62B64" w:rsidP="00C62B64">
      <w:r>
        <w:t xml:space="preserve">                default: stage3_mode = 0;</w:t>
      </w:r>
    </w:p>
    <w:p w:rsidR="00C62B64" w:rsidRDefault="00C62B64" w:rsidP="00C62B64">
      <w:r>
        <w:t xml:space="preserve">                break;   </w:t>
      </w:r>
    </w:p>
    <w:p w:rsidR="00C62B64" w:rsidRDefault="00C62B64" w:rsidP="00C62B64">
      <w:r>
        <w:t xml:space="preserve">    }    </w:t>
      </w:r>
    </w:p>
    <w:p w:rsidR="00C62B64" w:rsidRDefault="00C62B64" w:rsidP="00C62B64">
      <w:r>
        <w:t>}</w:t>
      </w:r>
    </w:p>
    <w:p w:rsidR="00C62B64" w:rsidRDefault="00C62B64" w:rsidP="00C62B64"/>
    <w:p w:rsidR="00C62B64" w:rsidRDefault="00C62B64" w:rsidP="00C62B64">
      <w:r>
        <w:t>int main(int argc, char ** argv)</w:t>
      </w:r>
    </w:p>
    <w:p w:rsidR="00C62B64" w:rsidRDefault="00C62B64" w:rsidP="00C62B64">
      <w:r>
        <w:t>{</w:t>
      </w:r>
    </w:p>
    <w:p w:rsidR="00C62B64" w:rsidRDefault="00C62B64" w:rsidP="00C62B64">
      <w:r>
        <w:t xml:space="preserve">    glutInit(&amp;argc, argv);</w:t>
      </w:r>
    </w:p>
    <w:p w:rsidR="00C62B64" w:rsidRDefault="00C62B64" w:rsidP="00C62B64">
      <w:r>
        <w:t xml:space="preserve">    glutInitDisplayMode(GLUT_DOUBLE|GLUT_RGB|GLUT_DEPTH);</w:t>
      </w:r>
    </w:p>
    <w:p w:rsidR="00C62B64" w:rsidRDefault="00C62B64" w:rsidP="00C62B64">
      <w:r>
        <w:t xml:space="preserve">    glutInitWindowPosition(50, 50);</w:t>
      </w:r>
    </w:p>
    <w:p w:rsidR="00C62B64" w:rsidRDefault="00C62B64" w:rsidP="00C62B64">
      <w:r>
        <w:t xml:space="preserve">    glutInitWindowSize(600, 600);</w:t>
      </w:r>
    </w:p>
    <w:p w:rsidR="00C62B64" w:rsidRDefault="00C62B64" w:rsidP="00C62B64">
      <w:r>
        <w:t xml:space="preserve">    glutCreateWindow("Origami Simulation");</w:t>
      </w:r>
    </w:p>
    <w:p w:rsidR="00C62B64" w:rsidRDefault="00C62B64" w:rsidP="00C62B64">
      <w:r>
        <w:t xml:space="preserve">    init();</w:t>
      </w:r>
    </w:p>
    <w:p w:rsidR="00C62B64" w:rsidRDefault="00C62B64" w:rsidP="00C62B64">
      <w:r>
        <w:t xml:space="preserve">    glEnable(GL_DEPTH_TEST);</w:t>
      </w:r>
    </w:p>
    <w:p w:rsidR="00C62B64" w:rsidRDefault="00C62B64" w:rsidP="00C62B64">
      <w:r>
        <w:t xml:space="preserve">    glutDisplayFunc(display);</w:t>
      </w:r>
    </w:p>
    <w:p w:rsidR="00C62B64" w:rsidRDefault="00C62B64" w:rsidP="00C62B64">
      <w:r>
        <w:t xml:space="preserve">    glutKeyboardFunc(keyboard);</w:t>
      </w:r>
    </w:p>
    <w:p w:rsidR="00C62B64" w:rsidRDefault="00C62B64" w:rsidP="00C62B64">
      <w:r>
        <w:t xml:space="preserve">    glutMainLoop();    </w:t>
      </w:r>
    </w:p>
    <w:p w:rsidR="00C62B64" w:rsidRDefault="00C62B64" w:rsidP="00C62B64">
      <w:r>
        <w:t>return 0;</w:t>
      </w:r>
    </w:p>
    <w:p w:rsidR="002C2193" w:rsidRDefault="00C62B64" w:rsidP="00C62B64">
      <w:r>
        <w:t>}</w:t>
      </w:r>
    </w:p>
    <w:p w:rsidR="002C2193" w:rsidRDefault="002C2193" w:rsidP="00A71B52"/>
    <w:p w:rsidR="002C2193" w:rsidRDefault="002C2193" w:rsidP="000F78B0"/>
    <w:p w:rsidR="002C2193" w:rsidRDefault="002C2193" w:rsidP="000F78B0"/>
    <w:p w:rsidR="002C2193" w:rsidRDefault="002C2193" w:rsidP="000F78B0"/>
    <w:p w:rsidR="002C2193" w:rsidRDefault="002C2193" w:rsidP="000F78B0"/>
    <w:p w:rsidR="005C2B6F" w:rsidRDefault="005C2B6F" w:rsidP="001F496F">
      <w:pPr>
        <w:rPr>
          <w:b/>
          <w:sz w:val="32"/>
          <w:szCs w:val="32"/>
        </w:rPr>
      </w:pPr>
    </w:p>
    <w:p w:rsidR="00BA617C" w:rsidRDefault="00BA617C" w:rsidP="001F496F">
      <w:pPr>
        <w:rPr>
          <w:b/>
          <w:sz w:val="32"/>
          <w:szCs w:val="32"/>
        </w:rPr>
      </w:pPr>
    </w:p>
    <w:p w:rsidR="002C2193" w:rsidRDefault="001B5844" w:rsidP="005C2B6F">
      <w:pPr>
        <w:jc w:val="center"/>
        <w:rPr>
          <w:b/>
          <w:sz w:val="32"/>
          <w:szCs w:val="32"/>
        </w:rPr>
      </w:pPr>
      <w:r>
        <w:rPr>
          <w:b/>
          <w:sz w:val="32"/>
          <w:szCs w:val="32"/>
        </w:rPr>
        <w:lastRenderedPageBreak/>
        <w:t>6.</w:t>
      </w:r>
      <w:r w:rsidRPr="002C2193">
        <w:rPr>
          <w:b/>
          <w:sz w:val="32"/>
          <w:szCs w:val="32"/>
        </w:rPr>
        <w:t xml:space="preserve"> SAMPLE</w:t>
      </w:r>
      <w:r w:rsidR="002C2193" w:rsidRPr="002C2193">
        <w:rPr>
          <w:b/>
          <w:sz w:val="32"/>
          <w:szCs w:val="32"/>
        </w:rPr>
        <w:t xml:space="preserve"> OUTPUT</w:t>
      </w:r>
    </w:p>
    <w:p w:rsidR="001F496F" w:rsidRDefault="001F496F" w:rsidP="005C2B6F">
      <w:pPr>
        <w:jc w:val="center"/>
        <w:rPr>
          <w:b/>
          <w:sz w:val="32"/>
          <w:szCs w:val="32"/>
        </w:rPr>
      </w:pPr>
    </w:p>
    <w:p w:rsidR="001F496F" w:rsidRDefault="001F496F" w:rsidP="005C2B6F">
      <w:pPr>
        <w:jc w:val="center"/>
        <w:rPr>
          <w:b/>
          <w:sz w:val="32"/>
          <w:szCs w:val="32"/>
        </w:rPr>
      </w:pPr>
    </w:p>
    <w:p w:rsidR="001F496F" w:rsidRDefault="001F496F" w:rsidP="005C2B6F">
      <w:pPr>
        <w:jc w:val="center"/>
        <w:rPr>
          <w:b/>
          <w:sz w:val="32"/>
          <w:szCs w:val="32"/>
        </w:rPr>
      </w:pPr>
    </w:p>
    <w:p w:rsidR="001F496F" w:rsidRPr="002C2193" w:rsidRDefault="001F496F" w:rsidP="005C2B6F">
      <w:pPr>
        <w:jc w:val="center"/>
        <w:rPr>
          <w:b/>
          <w:sz w:val="32"/>
          <w:szCs w:val="32"/>
        </w:rPr>
      </w:pPr>
    </w:p>
    <w:p w:rsidR="002C2193" w:rsidRDefault="001F496F" w:rsidP="001F496F">
      <w:pPr>
        <w:jc w:val="both"/>
      </w:pPr>
      <w:r w:rsidRPr="001F496F">
        <w:pict>
          <v:shape id="_x0000_i1028" type="#_x0000_t75" style="width:432.75pt;height:372.75pt">
            <v:imagedata r:id="rId17" o:title="1"/>
          </v:shape>
        </w:pict>
      </w:r>
    </w:p>
    <w:p w:rsidR="001F496F" w:rsidRDefault="001F496F" w:rsidP="000F78B0"/>
    <w:p w:rsidR="001F496F" w:rsidRDefault="001F496F" w:rsidP="000F78B0"/>
    <w:p w:rsidR="002C2193" w:rsidRDefault="001F496F" w:rsidP="001F496F">
      <w:pPr>
        <w:jc w:val="both"/>
      </w:pPr>
      <w:r w:rsidRPr="001F496F">
        <w:lastRenderedPageBreak/>
        <w:pict>
          <v:shape id="_x0000_i1029" type="#_x0000_t75" style="width:429pt;height:272.25pt">
            <v:imagedata r:id="rId18" o:title="2"/>
          </v:shape>
        </w:pict>
      </w:r>
    </w:p>
    <w:p w:rsidR="001F496F" w:rsidRDefault="001F496F" w:rsidP="000F78B0"/>
    <w:p w:rsidR="001F496F" w:rsidRDefault="001F496F" w:rsidP="001F496F">
      <w:pPr>
        <w:jc w:val="both"/>
      </w:pPr>
      <w:r w:rsidRPr="001F496F">
        <w:pict>
          <v:shape id="_x0000_i1030" type="#_x0000_t75" style="width:429.75pt;height:267.75pt">
            <v:imagedata r:id="rId19" o:title="3"/>
          </v:shape>
        </w:pict>
      </w:r>
    </w:p>
    <w:p w:rsidR="001F496F" w:rsidRDefault="001F496F" w:rsidP="000F78B0"/>
    <w:p w:rsidR="001F496F" w:rsidRDefault="001F496F" w:rsidP="000F78B0"/>
    <w:p w:rsidR="001F496F" w:rsidRDefault="001F496F" w:rsidP="000F78B0"/>
    <w:p w:rsidR="001F496F" w:rsidRDefault="001F496F" w:rsidP="000F78B0"/>
    <w:p w:rsidR="001F496F" w:rsidRDefault="001F496F" w:rsidP="000F78B0"/>
    <w:p w:rsidR="001F496F" w:rsidRDefault="001F496F" w:rsidP="001F496F">
      <w:pPr>
        <w:jc w:val="both"/>
      </w:pPr>
      <w:r w:rsidRPr="001F496F">
        <w:lastRenderedPageBreak/>
        <w:pict>
          <v:shape id="_x0000_i1031" type="#_x0000_t75" style="width:428.25pt;height:299.25pt">
            <v:imagedata r:id="rId20" o:title="4"/>
          </v:shape>
        </w:pict>
      </w:r>
    </w:p>
    <w:p w:rsidR="001F496F" w:rsidRDefault="001F496F" w:rsidP="001F496F">
      <w:pPr>
        <w:jc w:val="both"/>
      </w:pPr>
    </w:p>
    <w:p w:rsidR="001F496F" w:rsidRDefault="001F496F" w:rsidP="001F496F">
      <w:pPr>
        <w:jc w:val="both"/>
      </w:pPr>
      <w:r w:rsidRPr="001F496F">
        <w:pict>
          <v:shape id="_x0000_i1032" type="#_x0000_t75" style="width:426.75pt;height:300.75pt">
            <v:imagedata r:id="rId21" o:title="5"/>
          </v:shape>
        </w:pict>
      </w:r>
    </w:p>
    <w:p w:rsidR="002C2193" w:rsidRDefault="002C2193" w:rsidP="000F78B0"/>
    <w:p w:rsidR="001F496F" w:rsidRDefault="001F496F" w:rsidP="000F78B0">
      <w:r w:rsidRPr="001F496F">
        <w:lastRenderedPageBreak/>
        <w:pict>
          <v:shape id="_x0000_i1033" type="#_x0000_t75" style="width:426pt;height:279pt">
            <v:imagedata r:id="rId22" o:title="6"/>
          </v:shape>
        </w:pict>
      </w:r>
    </w:p>
    <w:p w:rsidR="001F496F" w:rsidRDefault="001F496F" w:rsidP="000F78B0"/>
    <w:p w:rsidR="001F496F" w:rsidRDefault="001F496F" w:rsidP="000F78B0">
      <w:r w:rsidRPr="001F496F">
        <w:pict>
          <v:shape id="_x0000_i1034" type="#_x0000_t75" style="width:424.5pt;height:316.5pt">
            <v:imagedata r:id="rId23" o:title="7"/>
          </v:shape>
        </w:pict>
      </w:r>
    </w:p>
    <w:p w:rsidR="002C2193" w:rsidRDefault="002C2193" w:rsidP="000F78B0"/>
    <w:p w:rsidR="001F496F" w:rsidRDefault="001F496F" w:rsidP="000F78B0">
      <w:r w:rsidRPr="001F496F">
        <w:lastRenderedPageBreak/>
        <w:pict>
          <v:shape id="_x0000_i1035" type="#_x0000_t75" style="width:426.75pt;height:276pt">
            <v:imagedata r:id="rId24" o:title="8"/>
          </v:shape>
        </w:pict>
      </w:r>
    </w:p>
    <w:p w:rsidR="001F496F" w:rsidRDefault="001F496F" w:rsidP="000F78B0"/>
    <w:p w:rsidR="001F496F" w:rsidRDefault="001F496F" w:rsidP="000F78B0"/>
    <w:p w:rsidR="001F496F" w:rsidRDefault="001F496F" w:rsidP="000F78B0">
      <w:r w:rsidRPr="001F496F">
        <w:pict>
          <v:shape id="_x0000_i1036" type="#_x0000_t75" style="width:424.5pt;height:322.5pt">
            <v:imagedata r:id="rId25" o:title="9"/>
          </v:shape>
        </w:pict>
      </w:r>
    </w:p>
    <w:p w:rsidR="001F496F" w:rsidRDefault="001F496F" w:rsidP="000F78B0">
      <w:r w:rsidRPr="001F496F">
        <w:lastRenderedPageBreak/>
        <w:pict>
          <v:shape id="_x0000_i1037" type="#_x0000_t75" style="width:427.5pt;height:304.5pt">
            <v:imagedata r:id="rId26" o:title="10"/>
          </v:shape>
        </w:pict>
      </w:r>
    </w:p>
    <w:p w:rsidR="001F496F" w:rsidRDefault="001F496F" w:rsidP="000F78B0"/>
    <w:p w:rsidR="002C2193" w:rsidRDefault="001F496F" w:rsidP="000F78B0">
      <w:r w:rsidRPr="001F496F">
        <w:pict>
          <v:shape id="_x0000_i1038" type="#_x0000_t75" style="width:423.75pt;height:294pt">
            <v:imagedata r:id="rId27" o:title="11"/>
          </v:shape>
        </w:pict>
      </w:r>
    </w:p>
    <w:p w:rsidR="002C2193" w:rsidRDefault="002C2193" w:rsidP="000F78B0"/>
    <w:p w:rsidR="001F496F" w:rsidRDefault="001F496F" w:rsidP="000F78B0">
      <w:r w:rsidRPr="001F496F">
        <w:lastRenderedPageBreak/>
        <w:pict>
          <v:shape id="_x0000_i1039" type="#_x0000_t75" style="width:431.25pt;height:297.75pt">
            <v:imagedata r:id="rId28" o:title="12"/>
          </v:shape>
        </w:pict>
      </w:r>
    </w:p>
    <w:p w:rsidR="001F496F" w:rsidRDefault="001F496F" w:rsidP="000F78B0"/>
    <w:p w:rsidR="001F496F" w:rsidRDefault="001F496F" w:rsidP="000F78B0"/>
    <w:p w:rsidR="005C2B6F" w:rsidRPr="001F496F" w:rsidRDefault="001F496F" w:rsidP="001F496F">
      <w:r w:rsidRPr="001F496F">
        <w:pict>
          <v:shape id="_x0000_i1040" type="#_x0000_t75" style="width:428.25pt;height:298.5pt">
            <v:imagedata r:id="rId29" o:title="13"/>
          </v:shape>
        </w:pict>
      </w:r>
    </w:p>
    <w:p w:rsidR="002C2193" w:rsidRPr="002C2193" w:rsidRDefault="001B5844" w:rsidP="005C2B6F">
      <w:pPr>
        <w:jc w:val="center"/>
        <w:rPr>
          <w:b/>
          <w:sz w:val="32"/>
          <w:szCs w:val="32"/>
        </w:rPr>
      </w:pPr>
      <w:r>
        <w:rPr>
          <w:b/>
          <w:sz w:val="32"/>
          <w:szCs w:val="32"/>
        </w:rPr>
        <w:lastRenderedPageBreak/>
        <w:t>7.</w:t>
      </w:r>
      <w:r w:rsidRPr="002C2193">
        <w:rPr>
          <w:b/>
          <w:sz w:val="32"/>
          <w:szCs w:val="32"/>
        </w:rPr>
        <w:t xml:space="preserve"> CONCLUSION</w:t>
      </w:r>
    </w:p>
    <w:p w:rsidR="002C2193" w:rsidRDefault="002C2193" w:rsidP="000F78B0"/>
    <w:p w:rsidR="002C2193" w:rsidRDefault="002C2193" w:rsidP="000F78B0"/>
    <w:p w:rsidR="00A41B8B" w:rsidRDefault="00A41B8B" w:rsidP="00A41B8B">
      <w:pPr>
        <w:widowControl w:val="0"/>
        <w:autoSpaceDE w:val="0"/>
        <w:autoSpaceDN w:val="0"/>
        <w:adjustRightInd w:val="0"/>
        <w:spacing w:after="240" w:line="360" w:lineRule="auto"/>
        <w:jc w:val="both"/>
      </w:pPr>
      <w:r>
        <w:t>This project has helped me to understand the different concept used in Computer Graphics and Visualization lab.  The use of translation  and rotation throughout the context of the program has helped in better understanding the ModelView transformations and Matrix transformations in general.</w:t>
      </w:r>
    </w:p>
    <w:p w:rsidR="006651F9" w:rsidRDefault="006651F9" w:rsidP="00A41B8B">
      <w:pPr>
        <w:widowControl w:val="0"/>
        <w:autoSpaceDE w:val="0"/>
        <w:autoSpaceDN w:val="0"/>
        <w:adjustRightInd w:val="0"/>
        <w:spacing w:after="240" w:line="360" w:lineRule="auto"/>
        <w:jc w:val="both"/>
      </w:pPr>
    </w:p>
    <w:p w:rsidR="00A41B8B" w:rsidRDefault="00A41B8B" w:rsidP="00A41B8B">
      <w:pPr>
        <w:widowControl w:val="0"/>
        <w:autoSpaceDE w:val="0"/>
        <w:autoSpaceDN w:val="0"/>
        <w:adjustRightInd w:val="0"/>
        <w:spacing w:after="240" w:line="360" w:lineRule="auto"/>
        <w:jc w:val="both"/>
      </w:pPr>
      <w:r>
        <w:tab/>
        <w:t>While developing the project , we came across various methods to implement paper folding mechanism using rectangular mesh. Binding the coordinates of respective triangles when making the folds using constraint equations has been proves really helpful. Users can tap over various keys in the keyboard to perform specific actions.</w:t>
      </w:r>
    </w:p>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FB1177" w:rsidRDefault="00FB1177" w:rsidP="00BA617C">
      <w:pPr>
        <w:rPr>
          <w:b/>
          <w:sz w:val="32"/>
          <w:szCs w:val="32"/>
        </w:rPr>
      </w:pPr>
    </w:p>
    <w:p w:rsidR="002C2193" w:rsidRDefault="001B5844" w:rsidP="00BC7235">
      <w:pPr>
        <w:jc w:val="center"/>
        <w:rPr>
          <w:b/>
          <w:sz w:val="32"/>
          <w:szCs w:val="32"/>
        </w:rPr>
      </w:pPr>
      <w:r>
        <w:rPr>
          <w:b/>
          <w:sz w:val="32"/>
          <w:szCs w:val="32"/>
        </w:rPr>
        <w:lastRenderedPageBreak/>
        <w:t>8.</w:t>
      </w:r>
      <w:r w:rsidRPr="002C2193">
        <w:rPr>
          <w:b/>
          <w:sz w:val="32"/>
          <w:szCs w:val="32"/>
        </w:rPr>
        <w:t xml:space="preserve"> BIBLIOGRAPHY</w:t>
      </w:r>
    </w:p>
    <w:p w:rsidR="00BC7235" w:rsidRPr="00BC7235" w:rsidRDefault="00BC7235" w:rsidP="00BC7235">
      <w:pPr>
        <w:jc w:val="center"/>
        <w:rPr>
          <w:b/>
          <w:sz w:val="32"/>
          <w:szCs w:val="32"/>
        </w:rPr>
      </w:pPr>
    </w:p>
    <w:p w:rsidR="002C2193" w:rsidRDefault="002C2193" w:rsidP="000F78B0"/>
    <w:p w:rsidR="006651F9" w:rsidRDefault="006651F9" w:rsidP="006651F9">
      <w:pPr>
        <w:numPr>
          <w:ilvl w:val="0"/>
          <w:numId w:val="31"/>
        </w:numPr>
        <w:spacing w:line="360" w:lineRule="auto"/>
        <w:jc w:val="both"/>
        <w:rPr>
          <w:b/>
          <w:iCs/>
        </w:rPr>
      </w:pPr>
      <w:r w:rsidRPr="006651F9">
        <w:rPr>
          <w:b/>
          <w:iCs/>
        </w:rPr>
        <w:t>Reference Books</w:t>
      </w:r>
    </w:p>
    <w:p w:rsidR="006651F9" w:rsidRPr="006651F9" w:rsidRDefault="006651F9" w:rsidP="006651F9">
      <w:pPr>
        <w:spacing w:line="360" w:lineRule="auto"/>
        <w:ind w:left="1080"/>
        <w:jc w:val="both"/>
        <w:rPr>
          <w:b/>
          <w:iCs/>
        </w:rPr>
      </w:pPr>
    </w:p>
    <w:p w:rsidR="005E2D7C" w:rsidRPr="005E2D7C" w:rsidRDefault="005E2D7C" w:rsidP="006651F9">
      <w:pPr>
        <w:numPr>
          <w:ilvl w:val="0"/>
          <w:numId w:val="32"/>
        </w:numPr>
        <w:spacing w:line="360" w:lineRule="auto"/>
        <w:jc w:val="both"/>
        <w:rPr>
          <w:iCs/>
        </w:rPr>
      </w:pPr>
      <w:r w:rsidRPr="00D819EA">
        <w:rPr>
          <w:iCs/>
        </w:rPr>
        <w:t>Interactive Computer Graphics</w:t>
      </w:r>
      <w:r w:rsidR="00D170B9">
        <w:rPr>
          <w:iCs/>
        </w:rPr>
        <w:t xml:space="preserve"> A Top-Down Approach with OpenGL- Edward </w:t>
      </w:r>
      <w:r w:rsidRPr="00D819EA">
        <w:rPr>
          <w:iCs/>
        </w:rPr>
        <w:t>Angel, 5</w:t>
      </w:r>
      <w:r w:rsidRPr="00D819EA">
        <w:rPr>
          <w:iCs/>
          <w:vertAlign w:val="superscript"/>
        </w:rPr>
        <w:t>th</w:t>
      </w:r>
      <w:r w:rsidRPr="00D819EA">
        <w:rPr>
          <w:iCs/>
        </w:rPr>
        <w:t xml:space="preserve"> Edition,</w:t>
      </w:r>
      <w:r>
        <w:rPr>
          <w:iCs/>
        </w:rPr>
        <w:t xml:space="preserve"> </w:t>
      </w:r>
      <w:r w:rsidRPr="00D819EA">
        <w:rPr>
          <w:iCs/>
        </w:rPr>
        <w:t>Addison-Wesley, 2008</w:t>
      </w:r>
    </w:p>
    <w:p w:rsidR="006651F9" w:rsidRDefault="005E2D7C" w:rsidP="006651F9">
      <w:pPr>
        <w:numPr>
          <w:ilvl w:val="0"/>
          <w:numId w:val="32"/>
        </w:numPr>
        <w:spacing w:line="360" w:lineRule="auto"/>
        <w:jc w:val="both"/>
        <w:rPr>
          <w:iCs/>
        </w:rPr>
      </w:pPr>
      <w:r w:rsidRPr="00D819EA">
        <w:rPr>
          <w:iCs/>
        </w:rPr>
        <w:t>Computer Graphics Using OpenGL – F.S Hill, Jr 2</w:t>
      </w:r>
      <w:r w:rsidRPr="00D819EA">
        <w:rPr>
          <w:iCs/>
          <w:vertAlign w:val="superscript"/>
        </w:rPr>
        <w:t>nd</w:t>
      </w:r>
      <w:r w:rsidR="00D170B9">
        <w:rPr>
          <w:iCs/>
        </w:rPr>
        <w:t xml:space="preserve"> Edition, </w:t>
      </w:r>
      <w:r w:rsidRPr="00D819EA">
        <w:rPr>
          <w:iCs/>
        </w:rPr>
        <w:t xml:space="preserve">Pearson </w:t>
      </w:r>
      <w:r>
        <w:rPr>
          <w:iCs/>
        </w:rPr>
        <w:t xml:space="preserve">               </w:t>
      </w:r>
      <w:r w:rsidRPr="00D819EA">
        <w:rPr>
          <w:iCs/>
        </w:rPr>
        <w:t>Education, 2001.</w:t>
      </w:r>
    </w:p>
    <w:p w:rsidR="006651F9" w:rsidRDefault="005E2D7C" w:rsidP="006651F9">
      <w:pPr>
        <w:numPr>
          <w:ilvl w:val="0"/>
          <w:numId w:val="32"/>
        </w:numPr>
        <w:spacing w:line="360" w:lineRule="auto"/>
        <w:jc w:val="both"/>
        <w:rPr>
          <w:iCs/>
        </w:rPr>
      </w:pPr>
      <w:r w:rsidRPr="00D819EA">
        <w:rPr>
          <w:iCs/>
        </w:rPr>
        <w:t>OpenGL Programming Guide or RED BOOK.</w:t>
      </w:r>
    </w:p>
    <w:p w:rsidR="00957923" w:rsidRPr="00D819EA" w:rsidRDefault="00A41B8B" w:rsidP="006651F9">
      <w:pPr>
        <w:numPr>
          <w:ilvl w:val="0"/>
          <w:numId w:val="32"/>
        </w:numPr>
        <w:spacing w:line="360" w:lineRule="auto"/>
        <w:jc w:val="both"/>
        <w:rPr>
          <w:iCs/>
        </w:rPr>
      </w:pPr>
      <w:r>
        <w:rPr>
          <w:iCs/>
        </w:rPr>
        <w:t>Computer Graphics: Principles and Practice in C: by Addison Wesley.</w:t>
      </w:r>
    </w:p>
    <w:p w:rsidR="006651F9" w:rsidRDefault="006651F9" w:rsidP="006651F9">
      <w:pPr>
        <w:spacing w:line="360" w:lineRule="auto"/>
        <w:ind w:left="1080"/>
        <w:jc w:val="both"/>
        <w:rPr>
          <w:iCs/>
        </w:rPr>
      </w:pPr>
    </w:p>
    <w:p w:rsidR="006651F9" w:rsidRPr="006651F9" w:rsidRDefault="006651F9" w:rsidP="006651F9">
      <w:pPr>
        <w:numPr>
          <w:ilvl w:val="0"/>
          <w:numId w:val="31"/>
        </w:numPr>
        <w:spacing w:line="360" w:lineRule="auto"/>
        <w:jc w:val="both"/>
        <w:rPr>
          <w:b/>
          <w:iCs/>
        </w:rPr>
      </w:pPr>
      <w:r w:rsidRPr="006651F9">
        <w:rPr>
          <w:b/>
          <w:iCs/>
        </w:rPr>
        <w:t>Reference Links</w:t>
      </w:r>
    </w:p>
    <w:p w:rsidR="006651F9" w:rsidRDefault="006651F9" w:rsidP="006651F9">
      <w:pPr>
        <w:pStyle w:val="ListParagraph"/>
        <w:widowControl w:val="0"/>
        <w:suppressAutoHyphens/>
        <w:spacing w:after="0" w:line="360" w:lineRule="auto"/>
        <w:ind w:left="1440"/>
        <w:jc w:val="both"/>
        <w:rPr>
          <w:lang w:eastAsia="zh-CN"/>
        </w:rPr>
      </w:pPr>
    </w:p>
    <w:p w:rsidR="005E2D7C" w:rsidRPr="00B110C7" w:rsidRDefault="005E2D7C" w:rsidP="00D170B9">
      <w:pPr>
        <w:pStyle w:val="ListParagraph"/>
        <w:widowControl w:val="0"/>
        <w:numPr>
          <w:ilvl w:val="0"/>
          <w:numId w:val="29"/>
        </w:numPr>
        <w:suppressAutoHyphens/>
        <w:spacing w:after="0" w:line="360" w:lineRule="auto"/>
        <w:jc w:val="both"/>
        <w:rPr>
          <w:lang w:eastAsia="zh-CN"/>
        </w:rPr>
      </w:pPr>
      <w:hyperlink r:id="rId30" w:history="1">
        <w:r w:rsidRPr="00B110C7">
          <w:rPr>
            <w:rFonts w:ascii="Times New Roman" w:hAnsi="Times New Roman"/>
            <w:color w:val="0000FF"/>
            <w:u w:val="single"/>
            <w:lang w:eastAsia="zh-CN"/>
          </w:rPr>
          <w:t>http://en.wikipedia.org/wiki/OpenGL</w:t>
        </w:r>
      </w:hyperlink>
    </w:p>
    <w:p w:rsidR="005E2D7C" w:rsidRDefault="005E2D7C" w:rsidP="00D170B9">
      <w:pPr>
        <w:widowControl w:val="0"/>
        <w:numPr>
          <w:ilvl w:val="0"/>
          <w:numId w:val="29"/>
        </w:numPr>
        <w:spacing w:line="360" w:lineRule="auto"/>
        <w:contextualSpacing/>
        <w:jc w:val="both"/>
        <w:rPr>
          <w:rFonts w:ascii="FreeSans" w:eastAsia="FreeSans" w:hAnsi="FreeSans"/>
        </w:rPr>
      </w:pPr>
      <w:hyperlink r:id="rId31" w:history="1">
        <w:r w:rsidRPr="00816B9A">
          <w:rPr>
            <w:rFonts w:eastAsia="FreeSans"/>
            <w:color w:val="0000FF"/>
            <w:u w:val="single"/>
          </w:rPr>
          <w:t>http://www.opengl.org/</w:t>
        </w:r>
      </w:hyperlink>
    </w:p>
    <w:p w:rsidR="002C2193" w:rsidRPr="005E2D7C" w:rsidRDefault="005E2D7C" w:rsidP="00D170B9">
      <w:pPr>
        <w:widowControl w:val="0"/>
        <w:numPr>
          <w:ilvl w:val="0"/>
          <w:numId w:val="29"/>
        </w:numPr>
        <w:spacing w:line="360" w:lineRule="auto"/>
        <w:contextualSpacing/>
        <w:jc w:val="both"/>
        <w:rPr>
          <w:rFonts w:ascii="FreeSans" w:eastAsia="FreeSans" w:hAnsi="FreeSans"/>
        </w:rPr>
      </w:pPr>
      <w:hyperlink r:id="rId32" w:history="1">
        <w:r w:rsidRPr="005E2D7C">
          <w:rPr>
            <w:rFonts w:eastAsia="FreeSans"/>
            <w:color w:val="0000FF"/>
            <w:u w:val="single"/>
          </w:rPr>
          <w:t>http://www.opengl.org/resourcers/libraries/glut</w:t>
        </w:r>
      </w:hyperlink>
    </w:p>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p w:rsidR="002C2193" w:rsidRDefault="002C2193" w:rsidP="000F78B0"/>
    <w:sectPr w:rsidR="002C2193">
      <w:headerReference w:type="default" r:id="rId33"/>
      <w:footerReference w:type="even" r:id="rId34"/>
      <w:footerReference w:type="default" r:id="rId35"/>
      <w:headerReference w:type="first" r:id="rId36"/>
      <w:footerReference w:type="first" r:id="rId37"/>
      <w:pgSz w:w="11906" w:h="16838"/>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79B" w:rsidRDefault="00B4679B">
      <w:r>
        <w:separator/>
      </w:r>
    </w:p>
  </w:endnote>
  <w:endnote w:type="continuationSeparator" w:id="0">
    <w:p w:rsidR="00B4679B" w:rsidRDefault="00B46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42E" w:rsidRDefault="0005242E">
    <w:pPr>
      <w:pStyle w:val="Foo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150E" w:rsidRDefault="0092150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150E" w:rsidRPr="00FB1177" w:rsidRDefault="0092150E" w:rsidP="0026245F">
    <w:pPr>
      <w:pStyle w:val="Footer"/>
      <w:pBdr>
        <w:top w:val="thinThickSmallGap" w:sz="24" w:space="1" w:color="823B0B"/>
      </w:pBdr>
      <w:tabs>
        <w:tab w:val="clear" w:pos="4680"/>
        <w:tab w:val="clear" w:pos="9360"/>
        <w:tab w:val="right" w:pos="8666"/>
      </w:tabs>
      <w:rPr>
        <w:rFonts w:ascii="FreeSans" w:hAnsi="FreeSans"/>
        <w:sz w:val="22"/>
      </w:rPr>
    </w:pPr>
    <w:r w:rsidRPr="00FB1177">
      <w:rPr>
        <w:sz w:val="22"/>
      </w:rPr>
      <w:t>Department of C</w:t>
    </w:r>
    <w:r w:rsidR="00C4071D" w:rsidRPr="00FB1177">
      <w:rPr>
        <w:sz w:val="22"/>
      </w:rPr>
      <w:t xml:space="preserve">SE|PESIT-BSC               </w:t>
    </w:r>
    <w:r w:rsidR="00163BD2" w:rsidRPr="00FB1177">
      <w:rPr>
        <w:sz w:val="22"/>
      </w:rPr>
      <w:t xml:space="preserve">                  </w:t>
    </w:r>
    <w:r w:rsidR="00163BD2" w:rsidRPr="00FB1177">
      <w:rPr>
        <w:sz w:val="22"/>
      </w:rPr>
      <w:fldChar w:fldCharType="begin"/>
    </w:r>
    <w:r w:rsidR="00163BD2" w:rsidRPr="00FB1177">
      <w:rPr>
        <w:sz w:val="22"/>
      </w:rPr>
      <w:instrText xml:space="preserve"> PAGE   \* MERGEFORMAT </w:instrText>
    </w:r>
    <w:r w:rsidR="00163BD2" w:rsidRPr="00FB1177">
      <w:rPr>
        <w:sz w:val="22"/>
      </w:rPr>
      <w:fldChar w:fldCharType="separate"/>
    </w:r>
    <w:r w:rsidR="0083422C">
      <w:rPr>
        <w:noProof/>
        <w:sz w:val="22"/>
      </w:rPr>
      <w:t>15</w:t>
    </w:r>
    <w:r w:rsidR="00163BD2" w:rsidRPr="00FB1177">
      <w:rPr>
        <w:noProof/>
        <w:sz w:val="22"/>
      </w:rPr>
      <w:fldChar w:fldCharType="end"/>
    </w:r>
    <w:r w:rsidR="00C4071D" w:rsidRPr="00FB1177">
      <w:rPr>
        <w:sz w:val="22"/>
      </w:rPr>
      <w:t xml:space="preserve">              </w:t>
    </w:r>
    <w:r w:rsidRPr="00FB1177">
      <w:rPr>
        <w:rFonts w:ascii="FreeSans" w:hAnsi="FreeSans"/>
        <w:sz w:val="22"/>
      </w:rPr>
      <w:tab/>
    </w:r>
    <w:r w:rsidRPr="00FB1177">
      <w:rPr>
        <w:sz w:val="22"/>
      </w:rPr>
      <w:t>2014-15</w:t>
    </w:r>
  </w:p>
  <w:p w:rsidR="0092150E" w:rsidRDefault="0092150E">
    <w:pPr>
      <w:pStyle w:val="Footer"/>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150E" w:rsidRDefault="0092150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79B" w:rsidRDefault="00B4679B">
      <w:r>
        <w:separator/>
      </w:r>
    </w:p>
  </w:footnote>
  <w:footnote w:type="continuationSeparator" w:id="0">
    <w:p w:rsidR="00B4679B" w:rsidRDefault="00B467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150E" w:rsidRPr="008C06B9" w:rsidRDefault="004C1277" w:rsidP="008C06B9">
    <w:pPr>
      <w:pStyle w:val="Header"/>
      <w:pBdr>
        <w:bottom w:val="thickThinSmallGap" w:sz="24" w:space="0" w:color="622423"/>
      </w:pBdr>
      <w:rPr>
        <w:rFonts w:ascii="Wingdings" w:hAnsi="Wingdings"/>
        <w:sz w:val="32"/>
        <w:szCs w:val="32"/>
        <w:lang w:val="en-IN" w:eastAsia="en-US"/>
      </w:rPr>
    </w:pPr>
    <w:r w:rsidRPr="00FB1177">
      <w:rPr>
        <w:sz w:val="22"/>
        <w:szCs w:val="32"/>
        <w:lang w:val="en-IN" w:eastAsia="en-US"/>
      </w:rPr>
      <w:t>Origami 3D Simulation</w:t>
    </w:r>
    <w:r>
      <w:rPr>
        <w:sz w:val="32"/>
        <w:szCs w:val="32"/>
        <w:lang w:val="en-IN" w:eastAsia="en-US"/>
      </w:rPr>
      <w:t xml:space="preserve">       </w:t>
    </w:r>
    <w:r w:rsidR="0092150E">
      <w:rPr>
        <w:sz w:val="32"/>
        <w:szCs w:val="32"/>
        <w:lang w:val="en-IN" w:eastAsia="en-US"/>
      </w:rPr>
      <w:t xml:space="preserve">        </w:t>
    </w:r>
    <w:r w:rsidR="0092150E">
      <w:rPr>
        <w:sz w:val="32"/>
        <w:szCs w:val="32"/>
        <w:lang w:val="en-IN" w:eastAsia="en-US"/>
      </w:rPr>
      <w:tab/>
      <w:t xml:space="preserve">                                       </w:t>
    </w:r>
    <w:r w:rsidR="00FB1177">
      <w:rPr>
        <w:sz w:val="32"/>
        <w:szCs w:val="32"/>
        <w:lang w:val="en-IN" w:eastAsia="en-US"/>
      </w:rPr>
      <w:t xml:space="preserve">              </w:t>
    </w:r>
    <w:r w:rsidR="0092150E" w:rsidRPr="008C06B9">
      <w:rPr>
        <w:rFonts w:ascii="Wingdings" w:hAnsi="Wingdings"/>
        <w:noProof/>
        <w:sz w:val="32"/>
        <w:szCs w:val="32"/>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41" type="#_x0000_t75" style="width:57pt;height:66.75pt;visibility:visible">
          <v:imagedata r:id="rId1" o:title="PESIT logo"/>
        </v:shape>
      </w:pict>
    </w:r>
  </w:p>
  <w:p w:rsidR="0092150E" w:rsidRDefault="0092150E" w:rsidP="00D62505">
    <w:pPr>
      <w:pStyle w:val="Header"/>
      <w:tabs>
        <w:tab w:val="center" w:pos="4334"/>
        <w:tab w:val="right" w:pos="8669"/>
      </w:tabs>
    </w:pPr>
  </w:p>
  <w:p w:rsidR="0092150E" w:rsidRDefault="0092150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150E" w:rsidRDefault="009215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2"/>
    <w:lvl w:ilvl="0">
      <w:start w:val="1"/>
      <w:numFmt w:val="decimal"/>
      <w:lvlText w:val="%1."/>
      <w:lvlJc w:val="left"/>
      <w:pPr>
        <w:tabs>
          <w:tab w:val="num" w:pos="720"/>
        </w:tabs>
        <w:ind w:left="720" w:hanging="360"/>
      </w:pPr>
    </w:lvl>
  </w:abstractNum>
  <w:abstractNum w:abstractNumId="2">
    <w:nsid w:val="00000003"/>
    <w:multiLevelType w:val="multilevel"/>
    <w:tmpl w:val="00000003"/>
    <w:name w:val="WW8Num14"/>
    <w:lvl w:ilvl="0">
      <w:start w:val="1"/>
      <w:numFmt w:val="decimal"/>
      <w:lvlText w:val="%1"/>
      <w:lvlJc w:val="left"/>
      <w:pPr>
        <w:tabs>
          <w:tab w:val="num" w:pos="360"/>
        </w:tabs>
        <w:ind w:left="360" w:hanging="360"/>
      </w:pPr>
    </w:lvl>
    <w:lvl w:ilvl="1">
      <w:start w:val="1"/>
      <w:numFmt w:val="decimal"/>
      <w:lvlText w:val="%1.%2"/>
      <w:lvlJc w:val="left"/>
      <w:pPr>
        <w:tabs>
          <w:tab w:val="num" w:pos="540"/>
        </w:tabs>
        <w:ind w:left="540" w:hanging="360"/>
      </w:pPr>
    </w:lvl>
    <w:lvl w:ilvl="2">
      <w:start w:val="1"/>
      <w:numFmt w:val="decimal"/>
      <w:lvlText w:val="%1.%2.%3"/>
      <w:lvlJc w:val="left"/>
      <w:pPr>
        <w:tabs>
          <w:tab w:val="num" w:pos="1080"/>
        </w:tabs>
        <w:ind w:left="1080" w:hanging="720"/>
      </w:pPr>
    </w:lvl>
    <w:lvl w:ilvl="3">
      <w:start w:val="1"/>
      <w:numFmt w:val="decimal"/>
      <w:lvlText w:val="%1.%2.%3.%4"/>
      <w:lvlJc w:val="left"/>
      <w:pPr>
        <w:tabs>
          <w:tab w:val="num" w:pos="1260"/>
        </w:tabs>
        <w:ind w:left="1260" w:hanging="720"/>
      </w:pPr>
    </w:lvl>
    <w:lvl w:ilvl="4">
      <w:start w:val="1"/>
      <w:numFmt w:val="decimal"/>
      <w:lvlText w:val="%1.%2.%3.%4.%5"/>
      <w:lvlJc w:val="left"/>
      <w:pPr>
        <w:tabs>
          <w:tab w:val="num" w:pos="1800"/>
        </w:tabs>
        <w:ind w:left="1800" w:hanging="1080"/>
      </w:pPr>
    </w:lvl>
    <w:lvl w:ilvl="5">
      <w:start w:val="1"/>
      <w:numFmt w:val="decimal"/>
      <w:lvlText w:val="%1.%2.%3.%4.%5.%6"/>
      <w:lvlJc w:val="left"/>
      <w:pPr>
        <w:tabs>
          <w:tab w:val="num" w:pos="1980"/>
        </w:tabs>
        <w:ind w:left="1980" w:hanging="1080"/>
      </w:pPr>
    </w:lvl>
    <w:lvl w:ilvl="6">
      <w:start w:val="1"/>
      <w:numFmt w:val="decimal"/>
      <w:lvlText w:val="%1.%2.%3.%4.%5.%6.%7"/>
      <w:lvlJc w:val="left"/>
      <w:pPr>
        <w:tabs>
          <w:tab w:val="num" w:pos="2520"/>
        </w:tabs>
        <w:ind w:left="2520" w:hanging="1440"/>
      </w:pPr>
    </w:lvl>
    <w:lvl w:ilvl="7">
      <w:start w:val="1"/>
      <w:numFmt w:val="decimal"/>
      <w:lvlText w:val="%1.%2.%3.%4.%5.%6.%7.%8"/>
      <w:lvlJc w:val="left"/>
      <w:pPr>
        <w:tabs>
          <w:tab w:val="num" w:pos="2700"/>
        </w:tabs>
        <w:ind w:left="2700" w:hanging="1440"/>
      </w:pPr>
    </w:lvl>
    <w:lvl w:ilvl="8">
      <w:start w:val="1"/>
      <w:numFmt w:val="decimal"/>
      <w:lvlText w:val="%1.%2.%3.%4.%5.%6.%7.%8.%9"/>
      <w:lvlJc w:val="left"/>
      <w:pPr>
        <w:tabs>
          <w:tab w:val="num" w:pos="3240"/>
        </w:tabs>
        <w:ind w:left="3240" w:hanging="1800"/>
      </w:pPr>
    </w:lvl>
  </w:abstractNum>
  <w:abstractNum w:abstractNumId="3">
    <w:nsid w:val="03EA684B"/>
    <w:multiLevelType w:val="multilevel"/>
    <w:tmpl w:val="C1D46FD2"/>
    <w:lvl w:ilvl="0">
      <w:start w:val="1"/>
      <w:numFmt w:val="bullet"/>
      <w:lvlText w:val="•"/>
      <w:lvlJc w:val="left"/>
      <w:pPr>
        <w:tabs>
          <w:tab w:val="num" w:pos="262"/>
        </w:tabs>
        <w:ind w:left="262" w:hanging="262"/>
      </w:pPr>
      <w:rPr>
        <w:position w:val="0"/>
        <w:sz w:val="29"/>
        <w:szCs w:val="29"/>
      </w:rPr>
    </w:lvl>
    <w:lvl w:ilvl="1">
      <w:numFmt w:val="bullet"/>
      <w:lvlText w:val="•"/>
      <w:lvlJc w:val="left"/>
      <w:pPr>
        <w:tabs>
          <w:tab w:val="num" w:pos="502"/>
        </w:tabs>
        <w:ind w:left="502" w:hanging="262"/>
      </w:pPr>
      <w:rPr>
        <w:position w:val="0"/>
        <w:sz w:val="29"/>
        <w:szCs w:val="29"/>
      </w:rPr>
    </w:lvl>
    <w:lvl w:ilvl="2">
      <w:start w:val="1"/>
      <w:numFmt w:val="bullet"/>
      <w:lvlText w:val="•"/>
      <w:lvlJc w:val="left"/>
      <w:pPr>
        <w:tabs>
          <w:tab w:val="num" w:pos="742"/>
        </w:tabs>
        <w:ind w:left="742" w:hanging="262"/>
      </w:pPr>
      <w:rPr>
        <w:position w:val="0"/>
        <w:sz w:val="29"/>
        <w:szCs w:val="29"/>
      </w:rPr>
    </w:lvl>
    <w:lvl w:ilvl="3">
      <w:start w:val="1"/>
      <w:numFmt w:val="bullet"/>
      <w:lvlText w:val="•"/>
      <w:lvlJc w:val="left"/>
      <w:pPr>
        <w:tabs>
          <w:tab w:val="num" w:pos="982"/>
        </w:tabs>
        <w:ind w:left="982" w:hanging="262"/>
      </w:pPr>
      <w:rPr>
        <w:position w:val="0"/>
        <w:sz w:val="29"/>
        <w:szCs w:val="29"/>
      </w:rPr>
    </w:lvl>
    <w:lvl w:ilvl="4">
      <w:start w:val="1"/>
      <w:numFmt w:val="bullet"/>
      <w:lvlText w:val="•"/>
      <w:lvlJc w:val="left"/>
      <w:pPr>
        <w:tabs>
          <w:tab w:val="num" w:pos="1222"/>
        </w:tabs>
        <w:ind w:left="1222" w:hanging="262"/>
      </w:pPr>
      <w:rPr>
        <w:position w:val="0"/>
        <w:sz w:val="29"/>
        <w:szCs w:val="29"/>
      </w:rPr>
    </w:lvl>
    <w:lvl w:ilvl="5">
      <w:start w:val="1"/>
      <w:numFmt w:val="bullet"/>
      <w:lvlText w:val="•"/>
      <w:lvlJc w:val="left"/>
      <w:pPr>
        <w:tabs>
          <w:tab w:val="num" w:pos="1462"/>
        </w:tabs>
        <w:ind w:left="1462" w:hanging="262"/>
      </w:pPr>
      <w:rPr>
        <w:position w:val="0"/>
        <w:sz w:val="29"/>
        <w:szCs w:val="29"/>
      </w:rPr>
    </w:lvl>
    <w:lvl w:ilvl="6">
      <w:start w:val="1"/>
      <w:numFmt w:val="bullet"/>
      <w:lvlText w:val="•"/>
      <w:lvlJc w:val="left"/>
      <w:pPr>
        <w:tabs>
          <w:tab w:val="num" w:pos="1702"/>
        </w:tabs>
        <w:ind w:left="1702" w:hanging="262"/>
      </w:pPr>
      <w:rPr>
        <w:position w:val="0"/>
        <w:sz w:val="29"/>
        <w:szCs w:val="29"/>
      </w:rPr>
    </w:lvl>
    <w:lvl w:ilvl="7">
      <w:start w:val="1"/>
      <w:numFmt w:val="bullet"/>
      <w:lvlText w:val="•"/>
      <w:lvlJc w:val="left"/>
      <w:pPr>
        <w:tabs>
          <w:tab w:val="num" w:pos="1942"/>
        </w:tabs>
        <w:ind w:left="1942" w:hanging="262"/>
      </w:pPr>
      <w:rPr>
        <w:position w:val="0"/>
        <w:sz w:val="29"/>
        <w:szCs w:val="29"/>
      </w:rPr>
    </w:lvl>
    <w:lvl w:ilvl="8">
      <w:start w:val="1"/>
      <w:numFmt w:val="bullet"/>
      <w:lvlText w:val="•"/>
      <w:lvlJc w:val="left"/>
      <w:pPr>
        <w:tabs>
          <w:tab w:val="num" w:pos="2182"/>
        </w:tabs>
        <w:ind w:left="2182" w:hanging="262"/>
      </w:pPr>
      <w:rPr>
        <w:position w:val="0"/>
        <w:sz w:val="29"/>
        <w:szCs w:val="29"/>
      </w:rPr>
    </w:lvl>
  </w:abstractNum>
  <w:abstractNum w:abstractNumId="4">
    <w:nsid w:val="0A4653E3"/>
    <w:multiLevelType w:val="hybridMultilevel"/>
    <w:tmpl w:val="1DE6848C"/>
    <w:lvl w:ilvl="0" w:tplc="4F40A986">
      <w:start w:val="3"/>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nsid w:val="13513CEC"/>
    <w:multiLevelType w:val="multilevel"/>
    <w:tmpl w:val="DB3E8A7E"/>
    <w:lvl w:ilvl="0">
      <w:start w:val="1"/>
      <w:numFmt w:val="bullet"/>
      <w:lvlText w:val="•"/>
      <w:lvlJc w:val="left"/>
      <w:pPr>
        <w:tabs>
          <w:tab w:val="num" w:pos="262"/>
        </w:tabs>
        <w:ind w:left="262" w:hanging="262"/>
      </w:pPr>
      <w:rPr>
        <w:position w:val="0"/>
        <w:sz w:val="29"/>
        <w:szCs w:val="29"/>
      </w:rPr>
    </w:lvl>
    <w:lvl w:ilvl="1">
      <w:numFmt w:val="bullet"/>
      <w:lvlText w:val="•"/>
      <w:lvlJc w:val="left"/>
      <w:pPr>
        <w:tabs>
          <w:tab w:val="num" w:pos="502"/>
        </w:tabs>
        <w:ind w:left="502" w:hanging="262"/>
      </w:pPr>
      <w:rPr>
        <w:position w:val="0"/>
        <w:sz w:val="29"/>
        <w:szCs w:val="29"/>
      </w:rPr>
    </w:lvl>
    <w:lvl w:ilvl="2">
      <w:start w:val="1"/>
      <w:numFmt w:val="bullet"/>
      <w:lvlText w:val="•"/>
      <w:lvlJc w:val="left"/>
      <w:pPr>
        <w:tabs>
          <w:tab w:val="num" w:pos="742"/>
        </w:tabs>
        <w:ind w:left="742" w:hanging="262"/>
      </w:pPr>
      <w:rPr>
        <w:position w:val="0"/>
        <w:sz w:val="29"/>
        <w:szCs w:val="29"/>
      </w:rPr>
    </w:lvl>
    <w:lvl w:ilvl="3">
      <w:start w:val="1"/>
      <w:numFmt w:val="bullet"/>
      <w:lvlText w:val="•"/>
      <w:lvlJc w:val="left"/>
      <w:pPr>
        <w:tabs>
          <w:tab w:val="num" w:pos="982"/>
        </w:tabs>
        <w:ind w:left="982" w:hanging="262"/>
      </w:pPr>
      <w:rPr>
        <w:position w:val="0"/>
        <w:sz w:val="29"/>
        <w:szCs w:val="29"/>
      </w:rPr>
    </w:lvl>
    <w:lvl w:ilvl="4">
      <w:start w:val="1"/>
      <w:numFmt w:val="bullet"/>
      <w:lvlText w:val="•"/>
      <w:lvlJc w:val="left"/>
      <w:pPr>
        <w:tabs>
          <w:tab w:val="num" w:pos="1222"/>
        </w:tabs>
        <w:ind w:left="1222" w:hanging="262"/>
      </w:pPr>
      <w:rPr>
        <w:position w:val="0"/>
        <w:sz w:val="29"/>
        <w:szCs w:val="29"/>
      </w:rPr>
    </w:lvl>
    <w:lvl w:ilvl="5">
      <w:start w:val="1"/>
      <w:numFmt w:val="bullet"/>
      <w:lvlText w:val="•"/>
      <w:lvlJc w:val="left"/>
      <w:pPr>
        <w:tabs>
          <w:tab w:val="num" w:pos="1462"/>
        </w:tabs>
        <w:ind w:left="1462" w:hanging="262"/>
      </w:pPr>
      <w:rPr>
        <w:position w:val="0"/>
        <w:sz w:val="29"/>
        <w:szCs w:val="29"/>
      </w:rPr>
    </w:lvl>
    <w:lvl w:ilvl="6">
      <w:start w:val="1"/>
      <w:numFmt w:val="bullet"/>
      <w:lvlText w:val="•"/>
      <w:lvlJc w:val="left"/>
      <w:pPr>
        <w:tabs>
          <w:tab w:val="num" w:pos="1702"/>
        </w:tabs>
        <w:ind w:left="1702" w:hanging="262"/>
      </w:pPr>
      <w:rPr>
        <w:position w:val="0"/>
        <w:sz w:val="29"/>
        <w:szCs w:val="29"/>
      </w:rPr>
    </w:lvl>
    <w:lvl w:ilvl="7">
      <w:start w:val="1"/>
      <w:numFmt w:val="bullet"/>
      <w:lvlText w:val="•"/>
      <w:lvlJc w:val="left"/>
      <w:pPr>
        <w:tabs>
          <w:tab w:val="num" w:pos="1942"/>
        </w:tabs>
        <w:ind w:left="1942" w:hanging="262"/>
      </w:pPr>
      <w:rPr>
        <w:position w:val="0"/>
        <w:sz w:val="29"/>
        <w:szCs w:val="29"/>
      </w:rPr>
    </w:lvl>
    <w:lvl w:ilvl="8">
      <w:start w:val="1"/>
      <w:numFmt w:val="bullet"/>
      <w:lvlText w:val="•"/>
      <w:lvlJc w:val="left"/>
      <w:pPr>
        <w:tabs>
          <w:tab w:val="num" w:pos="2182"/>
        </w:tabs>
        <w:ind w:left="2182" w:hanging="262"/>
      </w:pPr>
      <w:rPr>
        <w:position w:val="0"/>
        <w:sz w:val="29"/>
        <w:szCs w:val="29"/>
      </w:rPr>
    </w:lvl>
  </w:abstractNum>
  <w:abstractNum w:abstractNumId="6">
    <w:nsid w:val="15C4283C"/>
    <w:multiLevelType w:val="hybridMultilevel"/>
    <w:tmpl w:val="850223F6"/>
    <w:lvl w:ilvl="0" w:tplc="91BA1030">
      <w:start w:val="3"/>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nsid w:val="16265A49"/>
    <w:multiLevelType w:val="multilevel"/>
    <w:tmpl w:val="F690776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64B6023"/>
    <w:multiLevelType w:val="multilevel"/>
    <w:tmpl w:val="BB3C89E4"/>
    <w:lvl w:ilvl="0">
      <w:numFmt w:val="bullet"/>
      <w:lvlText w:val="•"/>
      <w:lvlJc w:val="left"/>
      <w:pPr>
        <w:tabs>
          <w:tab w:val="num" w:pos="360"/>
        </w:tabs>
        <w:ind w:left="360" w:hanging="360"/>
      </w:pPr>
      <w:rPr>
        <w:position w:val="0"/>
        <w:sz w:val="24"/>
        <w:szCs w:val="24"/>
      </w:rPr>
    </w:lvl>
    <w:lvl w:ilvl="1">
      <w:start w:val="1"/>
      <w:numFmt w:val="bullet"/>
      <w:lvlText w:val="•"/>
      <w:lvlJc w:val="left"/>
      <w:pPr>
        <w:tabs>
          <w:tab w:val="num" w:pos="840"/>
        </w:tabs>
        <w:ind w:left="840" w:hanging="360"/>
      </w:pPr>
      <w:rPr>
        <w:position w:val="0"/>
        <w:sz w:val="24"/>
        <w:szCs w:val="24"/>
      </w:rPr>
    </w:lvl>
    <w:lvl w:ilvl="2">
      <w:start w:val="1"/>
      <w:numFmt w:val="bullet"/>
      <w:lvlText w:val="•"/>
      <w:lvlJc w:val="left"/>
      <w:pPr>
        <w:tabs>
          <w:tab w:val="num" w:pos="840"/>
        </w:tabs>
        <w:ind w:left="840" w:hanging="360"/>
      </w:pPr>
      <w:rPr>
        <w:position w:val="0"/>
        <w:sz w:val="24"/>
        <w:szCs w:val="24"/>
      </w:rPr>
    </w:lvl>
    <w:lvl w:ilvl="3">
      <w:start w:val="1"/>
      <w:numFmt w:val="bullet"/>
      <w:lvlText w:val="•"/>
      <w:lvlJc w:val="left"/>
      <w:pPr>
        <w:tabs>
          <w:tab w:val="num" w:pos="840"/>
        </w:tabs>
        <w:ind w:left="840" w:hanging="360"/>
      </w:pPr>
      <w:rPr>
        <w:position w:val="0"/>
        <w:sz w:val="24"/>
        <w:szCs w:val="24"/>
      </w:rPr>
    </w:lvl>
    <w:lvl w:ilvl="4">
      <w:start w:val="1"/>
      <w:numFmt w:val="bullet"/>
      <w:lvlText w:val="•"/>
      <w:lvlJc w:val="left"/>
      <w:pPr>
        <w:tabs>
          <w:tab w:val="num" w:pos="840"/>
        </w:tabs>
        <w:ind w:left="840" w:hanging="360"/>
      </w:pPr>
      <w:rPr>
        <w:position w:val="0"/>
        <w:sz w:val="24"/>
        <w:szCs w:val="24"/>
      </w:rPr>
    </w:lvl>
    <w:lvl w:ilvl="5">
      <w:start w:val="1"/>
      <w:numFmt w:val="bullet"/>
      <w:lvlText w:val="•"/>
      <w:lvlJc w:val="left"/>
      <w:pPr>
        <w:tabs>
          <w:tab w:val="num" w:pos="840"/>
        </w:tabs>
        <w:ind w:left="840" w:hanging="360"/>
      </w:pPr>
      <w:rPr>
        <w:position w:val="0"/>
        <w:sz w:val="24"/>
        <w:szCs w:val="24"/>
      </w:rPr>
    </w:lvl>
    <w:lvl w:ilvl="6">
      <w:start w:val="1"/>
      <w:numFmt w:val="bullet"/>
      <w:lvlText w:val="•"/>
      <w:lvlJc w:val="left"/>
      <w:pPr>
        <w:tabs>
          <w:tab w:val="num" w:pos="840"/>
        </w:tabs>
        <w:ind w:left="840" w:hanging="360"/>
      </w:pPr>
      <w:rPr>
        <w:position w:val="0"/>
        <w:sz w:val="24"/>
        <w:szCs w:val="24"/>
      </w:rPr>
    </w:lvl>
    <w:lvl w:ilvl="7">
      <w:start w:val="1"/>
      <w:numFmt w:val="bullet"/>
      <w:lvlText w:val="•"/>
      <w:lvlJc w:val="left"/>
      <w:pPr>
        <w:tabs>
          <w:tab w:val="num" w:pos="840"/>
        </w:tabs>
        <w:ind w:left="840" w:hanging="360"/>
      </w:pPr>
      <w:rPr>
        <w:position w:val="0"/>
        <w:sz w:val="24"/>
        <w:szCs w:val="24"/>
      </w:rPr>
    </w:lvl>
    <w:lvl w:ilvl="8">
      <w:start w:val="1"/>
      <w:numFmt w:val="bullet"/>
      <w:lvlText w:val="•"/>
      <w:lvlJc w:val="left"/>
      <w:pPr>
        <w:tabs>
          <w:tab w:val="num" w:pos="840"/>
        </w:tabs>
        <w:ind w:left="840" w:hanging="360"/>
      </w:pPr>
      <w:rPr>
        <w:position w:val="0"/>
        <w:sz w:val="24"/>
        <w:szCs w:val="24"/>
      </w:rPr>
    </w:lvl>
  </w:abstractNum>
  <w:abstractNum w:abstractNumId="9">
    <w:nsid w:val="19EA5B76"/>
    <w:multiLevelType w:val="hybridMultilevel"/>
    <w:tmpl w:val="123C06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1B2601"/>
    <w:multiLevelType w:val="multilevel"/>
    <w:tmpl w:val="6EF6649C"/>
    <w:lvl w:ilvl="0">
      <w:start w:val="1"/>
      <w:numFmt w:val="bullet"/>
      <w:lvlText w:val="•"/>
      <w:lvlJc w:val="left"/>
      <w:pPr>
        <w:tabs>
          <w:tab w:val="num" w:pos="262"/>
        </w:tabs>
        <w:ind w:left="262" w:hanging="262"/>
      </w:pPr>
      <w:rPr>
        <w:position w:val="0"/>
        <w:sz w:val="29"/>
        <w:szCs w:val="29"/>
      </w:rPr>
    </w:lvl>
    <w:lvl w:ilvl="1">
      <w:numFmt w:val="bullet"/>
      <w:lvlText w:val="•"/>
      <w:lvlJc w:val="left"/>
      <w:pPr>
        <w:tabs>
          <w:tab w:val="num" w:pos="502"/>
        </w:tabs>
        <w:ind w:left="502" w:hanging="262"/>
      </w:pPr>
      <w:rPr>
        <w:position w:val="0"/>
        <w:sz w:val="29"/>
        <w:szCs w:val="29"/>
      </w:rPr>
    </w:lvl>
    <w:lvl w:ilvl="2">
      <w:start w:val="1"/>
      <w:numFmt w:val="bullet"/>
      <w:lvlText w:val="•"/>
      <w:lvlJc w:val="left"/>
      <w:pPr>
        <w:tabs>
          <w:tab w:val="num" w:pos="742"/>
        </w:tabs>
        <w:ind w:left="742" w:hanging="262"/>
      </w:pPr>
      <w:rPr>
        <w:position w:val="0"/>
        <w:sz w:val="29"/>
        <w:szCs w:val="29"/>
      </w:rPr>
    </w:lvl>
    <w:lvl w:ilvl="3">
      <w:start w:val="1"/>
      <w:numFmt w:val="bullet"/>
      <w:lvlText w:val="•"/>
      <w:lvlJc w:val="left"/>
      <w:pPr>
        <w:tabs>
          <w:tab w:val="num" w:pos="982"/>
        </w:tabs>
        <w:ind w:left="982" w:hanging="262"/>
      </w:pPr>
      <w:rPr>
        <w:position w:val="0"/>
        <w:sz w:val="29"/>
        <w:szCs w:val="29"/>
      </w:rPr>
    </w:lvl>
    <w:lvl w:ilvl="4">
      <w:start w:val="1"/>
      <w:numFmt w:val="bullet"/>
      <w:lvlText w:val="•"/>
      <w:lvlJc w:val="left"/>
      <w:pPr>
        <w:tabs>
          <w:tab w:val="num" w:pos="1222"/>
        </w:tabs>
        <w:ind w:left="1222" w:hanging="262"/>
      </w:pPr>
      <w:rPr>
        <w:position w:val="0"/>
        <w:sz w:val="29"/>
        <w:szCs w:val="29"/>
      </w:rPr>
    </w:lvl>
    <w:lvl w:ilvl="5">
      <w:start w:val="1"/>
      <w:numFmt w:val="bullet"/>
      <w:lvlText w:val="•"/>
      <w:lvlJc w:val="left"/>
      <w:pPr>
        <w:tabs>
          <w:tab w:val="num" w:pos="1462"/>
        </w:tabs>
        <w:ind w:left="1462" w:hanging="262"/>
      </w:pPr>
      <w:rPr>
        <w:position w:val="0"/>
        <w:sz w:val="29"/>
        <w:szCs w:val="29"/>
      </w:rPr>
    </w:lvl>
    <w:lvl w:ilvl="6">
      <w:start w:val="1"/>
      <w:numFmt w:val="bullet"/>
      <w:lvlText w:val="•"/>
      <w:lvlJc w:val="left"/>
      <w:pPr>
        <w:tabs>
          <w:tab w:val="num" w:pos="1702"/>
        </w:tabs>
        <w:ind w:left="1702" w:hanging="262"/>
      </w:pPr>
      <w:rPr>
        <w:position w:val="0"/>
        <w:sz w:val="29"/>
        <w:szCs w:val="29"/>
      </w:rPr>
    </w:lvl>
    <w:lvl w:ilvl="7">
      <w:start w:val="1"/>
      <w:numFmt w:val="bullet"/>
      <w:lvlText w:val="•"/>
      <w:lvlJc w:val="left"/>
      <w:pPr>
        <w:tabs>
          <w:tab w:val="num" w:pos="1942"/>
        </w:tabs>
        <w:ind w:left="1942" w:hanging="262"/>
      </w:pPr>
      <w:rPr>
        <w:position w:val="0"/>
        <w:sz w:val="29"/>
        <w:szCs w:val="29"/>
      </w:rPr>
    </w:lvl>
    <w:lvl w:ilvl="8">
      <w:start w:val="1"/>
      <w:numFmt w:val="bullet"/>
      <w:lvlText w:val="•"/>
      <w:lvlJc w:val="left"/>
      <w:pPr>
        <w:tabs>
          <w:tab w:val="num" w:pos="2182"/>
        </w:tabs>
        <w:ind w:left="2182" w:hanging="262"/>
      </w:pPr>
      <w:rPr>
        <w:position w:val="0"/>
        <w:sz w:val="29"/>
        <w:szCs w:val="29"/>
      </w:rPr>
    </w:lvl>
  </w:abstractNum>
  <w:abstractNum w:abstractNumId="11">
    <w:nsid w:val="266E0477"/>
    <w:multiLevelType w:val="multilevel"/>
    <w:tmpl w:val="E19C9D6C"/>
    <w:lvl w:ilvl="0">
      <w:start w:val="1"/>
      <w:numFmt w:val="bullet"/>
      <w:lvlText w:val="•"/>
      <w:lvlJc w:val="left"/>
      <w:pPr>
        <w:tabs>
          <w:tab w:val="num" w:pos="262"/>
        </w:tabs>
        <w:ind w:left="262" w:hanging="262"/>
      </w:pPr>
      <w:rPr>
        <w:position w:val="0"/>
        <w:sz w:val="29"/>
        <w:szCs w:val="29"/>
      </w:rPr>
    </w:lvl>
    <w:lvl w:ilvl="1">
      <w:numFmt w:val="bullet"/>
      <w:lvlText w:val="•"/>
      <w:lvlJc w:val="left"/>
      <w:pPr>
        <w:tabs>
          <w:tab w:val="num" w:pos="502"/>
        </w:tabs>
        <w:ind w:left="502" w:hanging="262"/>
      </w:pPr>
      <w:rPr>
        <w:position w:val="0"/>
        <w:sz w:val="29"/>
        <w:szCs w:val="29"/>
      </w:rPr>
    </w:lvl>
    <w:lvl w:ilvl="2">
      <w:start w:val="1"/>
      <w:numFmt w:val="bullet"/>
      <w:lvlText w:val="•"/>
      <w:lvlJc w:val="left"/>
      <w:pPr>
        <w:tabs>
          <w:tab w:val="num" w:pos="742"/>
        </w:tabs>
        <w:ind w:left="742" w:hanging="262"/>
      </w:pPr>
      <w:rPr>
        <w:position w:val="0"/>
        <w:sz w:val="29"/>
        <w:szCs w:val="29"/>
      </w:rPr>
    </w:lvl>
    <w:lvl w:ilvl="3">
      <w:start w:val="1"/>
      <w:numFmt w:val="bullet"/>
      <w:lvlText w:val="•"/>
      <w:lvlJc w:val="left"/>
      <w:pPr>
        <w:tabs>
          <w:tab w:val="num" w:pos="982"/>
        </w:tabs>
        <w:ind w:left="982" w:hanging="262"/>
      </w:pPr>
      <w:rPr>
        <w:position w:val="0"/>
        <w:sz w:val="29"/>
        <w:szCs w:val="29"/>
      </w:rPr>
    </w:lvl>
    <w:lvl w:ilvl="4">
      <w:start w:val="1"/>
      <w:numFmt w:val="bullet"/>
      <w:lvlText w:val="•"/>
      <w:lvlJc w:val="left"/>
      <w:pPr>
        <w:tabs>
          <w:tab w:val="num" w:pos="1222"/>
        </w:tabs>
        <w:ind w:left="1222" w:hanging="262"/>
      </w:pPr>
      <w:rPr>
        <w:position w:val="0"/>
        <w:sz w:val="29"/>
        <w:szCs w:val="29"/>
      </w:rPr>
    </w:lvl>
    <w:lvl w:ilvl="5">
      <w:start w:val="1"/>
      <w:numFmt w:val="bullet"/>
      <w:lvlText w:val="•"/>
      <w:lvlJc w:val="left"/>
      <w:pPr>
        <w:tabs>
          <w:tab w:val="num" w:pos="1462"/>
        </w:tabs>
        <w:ind w:left="1462" w:hanging="262"/>
      </w:pPr>
      <w:rPr>
        <w:position w:val="0"/>
        <w:sz w:val="29"/>
        <w:szCs w:val="29"/>
      </w:rPr>
    </w:lvl>
    <w:lvl w:ilvl="6">
      <w:start w:val="1"/>
      <w:numFmt w:val="bullet"/>
      <w:lvlText w:val="•"/>
      <w:lvlJc w:val="left"/>
      <w:pPr>
        <w:tabs>
          <w:tab w:val="num" w:pos="1702"/>
        </w:tabs>
        <w:ind w:left="1702" w:hanging="262"/>
      </w:pPr>
      <w:rPr>
        <w:position w:val="0"/>
        <w:sz w:val="29"/>
        <w:szCs w:val="29"/>
      </w:rPr>
    </w:lvl>
    <w:lvl w:ilvl="7">
      <w:start w:val="1"/>
      <w:numFmt w:val="bullet"/>
      <w:lvlText w:val="•"/>
      <w:lvlJc w:val="left"/>
      <w:pPr>
        <w:tabs>
          <w:tab w:val="num" w:pos="1942"/>
        </w:tabs>
        <w:ind w:left="1942" w:hanging="262"/>
      </w:pPr>
      <w:rPr>
        <w:position w:val="0"/>
        <w:sz w:val="29"/>
        <w:szCs w:val="29"/>
      </w:rPr>
    </w:lvl>
    <w:lvl w:ilvl="8">
      <w:start w:val="1"/>
      <w:numFmt w:val="bullet"/>
      <w:lvlText w:val="•"/>
      <w:lvlJc w:val="left"/>
      <w:pPr>
        <w:tabs>
          <w:tab w:val="num" w:pos="2182"/>
        </w:tabs>
        <w:ind w:left="2182" w:hanging="262"/>
      </w:pPr>
      <w:rPr>
        <w:position w:val="0"/>
        <w:sz w:val="29"/>
        <w:szCs w:val="29"/>
      </w:rPr>
    </w:lvl>
  </w:abstractNum>
  <w:abstractNum w:abstractNumId="12">
    <w:nsid w:val="2FBC70F7"/>
    <w:multiLevelType w:val="hybridMultilevel"/>
    <w:tmpl w:val="1C7AD9FA"/>
    <w:lvl w:ilvl="0" w:tplc="40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43E62ED"/>
    <w:multiLevelType w:val="multilevel"/>
    <w:tmpl w:val="DB3289BA"/>
    <w:lvl w:ilvl="0">
      <w:start w:val="1"/>
      <w:numFmt w:val="bullet"/>
      <w:lvlText w:val="•"/>
      <w:lvlJc w:val="left"/>
      <w:pPr>
        <w:tabs>
          <w:tab w:val="num" w:pos="262"/>
        </w:tabs>
        <w:ind w:left="262" w:hanging="262"/>
      </w:pPr>
      <w:rPr>
        <w:position w:val="0"/>
        <w:sz w:val="29"/>
        <w:szCs w:val="29"/>
      </w:rPr>
    </w:lvl>
    <w:lvl w:ilvl="1">
      <w:numFmt w:val="bullet"/>
      <w:lvlText w:val="•"/>
      <w:lvlJc w:val="left"/>
      <w:pPr>
        <w:tabs>
          <w:tab w:val="num" w:pos="502"/>
        </w:tabs>
        <w:ind w:left="502" w:hanging="262"/>
      </w:pPr>
      <w:rPr>
        <w:position w:val="0"/>
        <w:sz w:val="29"/>
        <w:szCs w:val="29"/>
      </w:rPr>
    </w:lvl>
    <w:lvl w:ilvl="2">
      <w:start w:val="1"/>
      <w:numFmt w:val="bullet"/>
      <w:lvlText w:val="•"/>
      <w:lvlJc w:val="left"/>
      <w:pPr>
        <w:tabs>
          <w:tab w:val="num" w:pos="742"/>
        </w:tabs>
        <w:ind w:left="742" w:hanging="262"/>
      </w:pPr>
      <w:rPr>
        <w:position w:val="0"/>
        <w:sz w:val="29"/>
        <w:szCs w:val="29"/>
      </w:rPr>
    </w:lvl>
    <w:lvl w:ilvl="3">
      <w:start w:val="1"/>
      <w:numFmt w:val="bullet"/>
      <w:lvlText w:val="•"/>
      <w:lvlJc w:val="left"/>
      <w:pPr>
        <w:tabs>
          <w:tab w:val="num" w:pos="982"/>
        </w:tabs>
        <w:ind w:left="982" w:hanging="262"/>
      </w:pPr>
      <w:rPr>
        <w:position w:val="0"/>
        <w:sz w:val="29"/>
        <w:szCs w:val="29"/>
      </w:rPr>
    </w:lvl>
    <w:lvl w:ilvl="4">
      <w:start w:val="1"/>
      <w:numFmt w:val="bullet"/>
      <w:lvlText w:val="•"/>
      <w:lvlJc w:val="left"/>
      <w:pPr>
        <w:tabs>
          <w:tab w:val="num" w:pos="1222"/>
        </w:tabs>
        <w:ind w:left="1222" w:hanging="262"/>
      </w:pPr>
      <w:rPr>
        <w:position w:val="0"/>
        <w:sz w:val="29"/>
        <w:szCs w:val="29"/>
      </w:rPr>
    </w:lvl>
    <w:lvl w:ilvl="5">
      <w:start w:val="1"/>
      <w:numFmt w:val="bullet"/>
      <w:lvlText w:val="•"/>
      <w:lvlJc w:val="left"/>
      <w:pPr>
        <w:tabs>
          <w:tab w:val="num" w:pos="1462"/>
        </w:tabs>
        <w:ind w:left="1462" w:hanging="262"/>
      </w:pPr>
      <w:rPr>
        <w:position w:val="0"/>
        <w:sz w:val="29"/>
        <w:szCs w:val="29"/>
      </w:rPr>
    </w:lvl>
    <w:lvl w:ilvl="6">
      <w:start w:val="1"/>
      <w:numFmt w:val="bullet"/>
      <w:lvlText w:val="•"/>
      <w:lvlJc w:val="left"/>
      <w:pPr>
        <w:tabs>
          <w:tab w:val="num" w:pos="1702"/>
        </w:tabs>
        <w:ind w:left="1702" w:hanging="262"/>
      </w:pPr>
      <w:rPr>
        <w:position w:val="0"/>
        <w:sz w:val="29"/>
        <w:szCs w:val="29"/>
      </w:rPr>
    </w:lvl>
    <w:lvl w:ilvl="7">
      <w:start w:val="1"/>
      <w:numFmt w:val="bullet"/>
      <w:lvlText w:val="•"/>
      <w:lvlJc w:val="left"/>
      <w:pPr>
        <w:tabs>
          <w:tab w:val="num" w:pos="1942"/>
        </w:tabs>
        <w:ind w:left="1942" w:hanging="262"/>
      </w:pPr>
      <w:rPr>
        <w:position w:val="0"/>
        <w:sz w:val="29"/>
        <w:szCs w:val="29"/>
      </w:rPr>
    </w:lvl>
    <w:lvl w:ilvl="8">
      <w:start w:val="1"/>
      <w:numFmt w:val="bullet"/>
      <w:lvlText w:val="•"/>
      <w:lvlJc w:val="left"/>
      <w:pPr>
        <w:tabs>
          <w:tab w:val="num" w:pos="2182"/>
        </w:tabs>
        <w:ind w:left="2182" w:hanging="262"/>
      </w:pPr>
      <w:rPr>
        <w:position w:val="0"/>
        <w:sz w:val="29"/>
        <w:szCs w:val="29"/>
      </w:rPr>
    </w:lvl>
  </w:abstractNum>
  <w:abstractNum w:abstractNumId="14">
    <w:nsid w:val="3DB92C2B"/>
    <w:multiLevelType w:val="hybridMultilevel"/>
    <w:tmpl w:val="23EA5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Symbol" w:hAnsi="Symbol" w:cs="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Symbol" w:hAnsi="Symbol" w:cs="Symbol"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Symbol" w:hAnsi="Symbol" w:cs="Symbol"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EF874C4"/>
    <w:multiLevelType w:val="hybridMultilevel"/>
    <w:tmpl w:val="C3F62A9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6">
    <w:nsid w:val="40983A4E"/>
    <w:multiLevelType w:val="multilevel"/>
    <w:tmpl w:val="2120092E"/>
    <w:lvl w:ilvl="0">
      <w:start w:val="1"/>
      <w:numFmt w:val="bullet"/>
      <w:lvlText w:val="•"/>
      <w:lvlJc w:val="left"/>
      <w:pPr>
        <w:tabs>
          <w:tab w:val="num" w:pos="262"/>
        </w:tabs>
        <w:ind w:left="262" w:hanging="262"/>
      </w:pPr>
      <w:rPr>
        <w:position w:val="0"/>
        <w:sz w:val="29"/>
        <w:szCs w:val="29"/>
      </w:rPr>
    </w:lvl>
    <w:lvl w:ilvl="1">
      <w:numFmt w:val="bullet"/>
      <w:lvlText w:val="•"/>
      <w:lvlJc w:val="left"/>
      <w:pPr>
        <w:tabs>
          <w:tab w:val="num" w:pos="502"/>
        </w:tabs>
        <w:ind w:left="502" w:hanging="262"/>
      </w:pPr>
      <w:rPr>
        <w:position w:val="0"/>
        <w:sz w:val="29"/>
        <w:szCs w:val="29"/>
      </w:rPr>
    </w:lvl>
    <w:lvl w:ilvl="2">
      <w:start w:val="1"/>
      <w:numFmt w:val="bullet"/>
      <w:lvlText w:val="•"/>
      <w:lvlJc w:val="left"/>
      <w:pPr>
        <w:tabs>
          <w:tab w:val="num" w:pos="742"/>
        </w:tabs>
        <w:ind w:left="742" w:hanging="262"/>
      </w:pPr>
      <w:rPr>
        <w:position w:val="0"/>
        <w:sz w:val="29"/>
        <w:szCs w:val="29"/>
      </w:rPr>
    </w:lvl>
    <w:lvl w:ilvl="3">
      <w:start w:val="1"/>
      <w:numFmt w:val="bullet"/>
      <w:lvlText w:val="•"/>
      <w:lvlJc w:val="left"/>
      <w:pPr>
        <w:tabs>
          <w:tab w:val="num" w:pos="982"/>
        </w:tabs>
        <w:ind w:left="982" w:hanging="262"/>
      </w:pPr>
      <w:rPr>
        <w:position w:val="0"/>
        <w:sz w:val="29"/>
        <w:szCs w:val="29"/>
      </w:rPr>
    </w:lvl>
    <w:lvl w:ilvl="4">
      <w:start w:val="1"/>
      <w:numFmt w:val="bullet"/>
      <w:lvlText w:val="•"/>
      <w:lvlJc w:val="left"/>
      <w:pPr>
        <w:tabs>
          <w:tab w:val="num" w:pos="1222"/>
        </w:tabs>
        <w:ind w:left="1222" w:hanging="262"/>
      </w:pPr>
      <w:rPr>
        <w:position w:val="0"/>
        <w:sz w:val="29"/>
        <w:szCs w:val="29"/>
      </w:rPr>
    </w:lvl>
    <w:lvl w:ilvl="5">
      <w:start w:val="1"/>
      <w:numFmt w:val="bullet"/>
      <w:lvlText w:val="•"/>
      <w:lvlJc w:val="left"/>
      <w:pPr>
        <w:tabs>
          <w:tab w:val="num" w:pos="1462"/>
        </w:tabs>
        <w:ind w:left="1462" w:hanging="262"/>
      </w:pPr>
      <w:rPr>
        <w:position w:val="0"/>
        <w:sz w:val="29"/>
        <w:szCs w:val="29"/>
      </w:rPr>
    </w:lvl>
    <w:lvl w:ilvl="6">
      <w:start w:val="1"/>
      <w:numFmt w:val="bullet"/>
      <w:lvlText w:val="•"/>
      <w:lvlJc w:val="left"/>
      <w:pPr>
        <w:tabs>
          <w:tab w:val="num" w:pos="1702"/>
        </w:tabs>
        <w:ind w:left="1702" w:hanging="262"/>
      </w:pPr>
      <w:rPr>
        <w:position w:val="0"/>
        <w:sz w:val="29"/>
        <w:szCs w:val="29"/>
      </w:rPr>
    </w:lvl>
    <w:lvl w:ilvl="7">
      <w:start w:val="1"/>
      <w:numFmt w:val="bullet"/>
      <w:lvlText w:val="•"/>
      <w:lvlJc w:val="left"/>
      <w:pPr>
        <w:tabs>
          <w:tab w:val="num" w:pos="1942"/>
        </w:tabs>
        <w:ind w:left="1942" w:hanging="262"/>
      </w:pPr>
      <w:rPr>
        <w:position w:val="0"/>
        <w:sz w:val="29"/>
        <w:szCs w:val="29"/>
      </w:rPr>
    </w:lvl>
    <w:lvl w:ilvl="8">
      <w:start w:val="1"/>
      <w:numFmt w:val="bullet"/>
      <w:lvlText w:val="•"/>
      <w:lvlJc w:val="left"/>
      <w:pPr>
        <w:tabs>
          <w:tab w:val="num" w:pos="2182"/>
        </w:tabs>
        <w:ind w:left="2182" w:hanging="262"/>
      </w:pPr>
      <w:rPr>
        <w:position w:val="0"/>
        <w:sz w:val="29"/>
        <w:szCs w:val="29"/>
      </w:rPr>
    </w:lvl>
  </w:abstractNum>
  <w:abstractNum w:abstractNumId="17">
    <w:nsid w:val="41D2542D"/>
    <w:multiLevelType w:val="multilevel"/>
    <w:tmpl w:val="229660AA"/>
    <w:lvl w:ilvl="0">
      <w:start w:val="1"/>
      <w:numFmt w:val="bullet"/>
      <w:lvlText w:val="•"/>
      <w:lvlJc w:val="left"/>
      <w:pPr>
        <w:tabs>
          <w:tab w:val="num" w:pos="262"/>
        </w:tabs>
        <w:ind w:left="262" w:hanging="262"/>
      </w:pPr>
      <w:rPr>
        <w:position w:val="0"/>
        <w:sz w:val="29"/>
        <w:szCs w:val="29"/>
      </w:rPr>
    </w:lvl>
    <w:lvl w:ilvl="1">
      <w:numFmt w:val="bullet"/>
      <w:lvlText w:val="•"/>
      <w:lvlJc w:val="left"/>
      <w:pPr>
        <w:tabs>
          <w:tab w:val="num" w:pos="502"/>
        </w:tabs>
        <w:ind w:left="502" w:hanging="262"/>
      </w:pPr>
      <w:rPr>
        <w:position w:val="0"/>
        <w:sz w:val="29"/>
        <w:szCs w:val="29"/>
      </w:rPr>
    </w:lvl>
    <w:lvl w:ilvl="2">
      <w:start w:val="1"/>
      <w:numFmt w:val="bullet"/>
      <w:lvlText w:val="•"/>
      <w:lvlJc w:val="left"/>
      <w:pPr>
        <w:tabs>
          <w:tab w:val="num" w:pos="742"/>
        </w:tabs>
        <w:ind w:left="742" w:hanging="262"/>
      </w:pPr>
      <w:rPr>
        <w:position w:val="0"/>
        <w:sz w:val="29"/>
        <w:szCs w:val="29"/>
      </w:rPr>
    </w:lvl>
    <w:lvl w:ilvl="3">
      <w:start w:val="1"/>
      <w:numFmt w:val="bullet"/>
      <w:lvlText w:val="•"/>
      <w:lvlJc w:val="left"/>
      <w:pPr>
        <w:tabs>
          <w:tab w:val="num" w:pos="982"/>
        </w:tabs>
        <w:ind w:left="982" w:hanging="262"/>
      </w:pPr>
      <w:rPr>
        <w:position w:val="0"/>
        <w:sz w:val="29"/>
        <w:szCs w:val="29"/>
      </w:rPr>
    </w:lvl>
    <w:lvl w:ilvl="4">
      <w:start w:val="1"/>
      <w:numFmt w:val="bullet"/>
      <w:lvlText w:val="•"/>
      <w:lvlJc w:val="left"/>
      <w:pPr>
        <w:tabs>
          <w:tab w:val="num" w:pos="1222"/>
        </w:tabs>
        <w:ind w:left="1222" w:hanging="262"/>
      </w:pPr>
      <w:rPr>
        <w:position w:val="0"/>
        <w:sz w:val="29"/>
        <w:szCs w:val="29"/>
      </w:rPr>
    </w:lvl>
    <w:lvl w:ilvl="5">
      <w:start w:val="1"/>
      <w:numFmt w:val="bullet"/>
      <w:lvlText w:val="•"/>
      <w:lvlJc w:val="left"/>
      <w:pPr>
        <w:tabs>
          <w:tab w:val="num" w:pos="1462"/>
        </w:tabs>
        <w:ind w:left="1462" w:hanging="262"/>
      </w:pPr>
      <w:rPr>
        <w:position w:val="0"/>
        <w:sz w:val="29"/>
        <w:szCs w:val="29"/>
      </w:rPr>
    </w:lvl>
    <w:lvl w:ilvl="6">
      <w:start w:val="1"/>
      <w:numFmt w:val="bullet"/>
      <w:lvlText w:val="•"/>
      <w:lvlJc w:val="left"/>
      <w:pPr>
        <w:tabs>
          <w:tab w:val="num" w:pos="1702"/>
        </w:tabs>
        <w:ind w:left="1702" w:hanging="262"/>
      </w:pPr>
      <w:rPr>
        <w:position w:val="0"/>
        <w:sz w:val="29"/>
        <w:szCs w:val="29"/>
      </w:rPr>
    </w:lvl>
    <w:lvl w:ilvl="7">
      <w:start w:val="1"/>
      <w:numFmt w:val="bullet"/>
      <w:lvlText w:val="•"/>
      <w:lvlJc w:val="left"/>
      <w:pPr>
        <w:tabs>
          <w:tab w:val="num" w:pos="1942"/>
        </w:tabs>
        <w:ind w:left="1942" w:hanging="262"/>
      </w:pPr>
      <w:rPr>
        <w:position w:val="0"/>
        <w:sz w:val="29"/>
        <w:szCs w:val="29"/>
      </w:rPr>
    </w:lvl>
    <w:lvl w:ilvl="8">
      <w:start w:val="1"/>
      <w:numFmt w:val="bullet"/>
      <w:lvlText w:val="•"/>
      <w:lvlJc w:val="left"/>
      <w:pPr>
        <w:tabs>
          <w:tab w:val="num" w:pos="2182"/>
        </w:tabs>
        <w:ind w:left="2182" w:hanging="262"/>
      </w:pPr>
      <w:rPr>
        <w:position w:val="0"/>
        <w:sz w:val="29"/>
        <w:szCs w:val="29"/>
      </w:rPr>
    </w:lvl>
  </w:abstractNum>
  <w:abstractNum w:abstractNumId="18">
    <w:nsid w:val="460A2317"/>
    <w:multiLevelType w:val="hybridMultilevel"/>
    <w:tmpl w:val="BD5CF992"/>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472A64D3"/>
    <w:multiLevelType w:val="multilevel"/>
    <w:tmpl w:val="5A4A1D72"/>
    <w:lvl w:ilvl="0">
      <w:numFmt w:val="bullet"/>
      <w:lvlText w:val="•"/>
      <w:lvlJc w:val="left"/>
      <w:pPr>
        <w:tabs>
          <w:tab w:val="num" w:pos="360"/>
        </w:tabs>
        <w:ind w:left="360" w:hanging="360"/>
      </w:pPr>
      <w:rPr>
        <w:position w:val="0"/>
        <w:sz w:val="24"/>
        <w:szCs w:val="24"/>
      </w:rPr>
    </w:lvl>
    <w:lvl w:ilvl="1">
      <w:start w:val="1"/>
      <w:numFmt w:val="bullet"/>
      <w:lvlText w:val="•"/>
      <w:lvlJc w:val="left"/>
      <w:pPr>
        <w:tabs>
          <w:tab w:val="num" w:pos="840"/>
        </w:tabs>
        <w:ind w:left="840" w:hanging="360"/>
      </w:pPr>
      <w:rPr>
        <w:position w:val="0"/>
        <w:sz w:val="24"/>
        <w:szCs w:val="24"/>
      </w:rPr>
    </w:lvl>
    <w:lvl w:ilvl="2">
      <w:start w:val="1"/>
      <w:numFmt w:val="bullet"/>
      <w:lvlText w:val="•"/>
      <w:lvlJc w:val="left"/>
      <w:pPr>
        <w:tabs>
          <w:tab w:val="num" w:pos="840"/>
        </w:tabs>
        <w:ind w:left="840" w:hanging="360"/>
      </w:pPr>
      <w:rPr>
        <w:position w:val="0"/>
        <w:sz w:val="24"/>
        <w:szCs w:val="24"/>
      </w:rPr>
    </w:lvl>
    <w:lvl w:ilvl="3">
      <w:start w:val="1"/>
      <w:numFmt w:val="bullet"/>
      <w:lvlText w:val="•"/>
      <w:lvlJc w:val="left"/>
      <w:pPr>
        <w:tabs>
          <w:tab w:val="num" w:pos="840"/>
        </w:tabs>
        <w:ind w:left="840" w:hanging="360"/>
      </w:pPr>
      <w:rPr>
        <w:position w:val="0"/>
        <w:sz w:val="24"/>
        <w:szCs w:val="24"/>
      </w:rPr>
    </w:lvl>
    <w:lvl w:ilvl="4">
      <w:start w:val="1"/>
      <w:numFmt w:val="bullet"/>
      <w:lvlText w:val="•"/>
      <w:lvlJc w:val="left"/>
      <w:pPr>
        <w:tabs>
          <w:tab w:val="num" w:pos="840"/>
        </w:tabs>
        <w:ind w:left="840" w:hanging="360"/>
      </w:pPr>
      <w:rPr>
        <w:position w:val="0"/>
        <w:sz w:val="24"/>
        <w:szCs w:val="24"/>
      </w:rPr>
    </w:lvl>
    <w:lvl w:ilvl="5">
      <w:start w:val="1"/>
      <w:numFmt w:val="bullet"/>
      <w:lvlText w:val="•"/>
      <w:lvlJc w:val="left"/>
      <w:pPr>
        <w:tabs>
          <w:tab w:val="num" w:pos="840"/>
        </w:tabs>
        <w:ind w:left="840" w:hanging="360"/>
      </w:pPr>
      <w:rPr>
        <w:position w:val="0"/>
        <w:sz w:val="24"/>
        <w:szCs w:val="24"/>
      </w:rPr>
    </w:lvl>
    <w:lvl w:ilvl="6">
      <w:start w:val="1"/>
      <w:numFmt w:val="bullet"/>
      <w:lvlText w:val="•"/>
      <w:lvlJc w:val="left"/>
      <w:pPr>
        <w:tabs>
          <w:tab w:val="num" w:pos="840"/>
        </w:tabs>
        <w:ind w:left="840" w:hanging="360"/>
      </w:pPr>
      <w:rPr>
        <w:position w:val="0"/>
        <w:sz w:val="24"/>
        <w:szCs w:val="24"/>
      </w:rPr>
    </w:lvl>
    <w:lvl w:ilvl="7">
      <w:start w:val="1"/>
      <w:numFmt w:val="bullet"/>
      <w:lvlText w:val="•"/>
      <w:lvlJc w:val="left"/>
      <w:pPr>
        <w:tabs>
          <w:tab w:val="num" w:pos="840"/>
        </w:tabs>
        <w:ind w:left="840" w:hanging="360"/>
      </w:pPr>
      <w:rPr>
        <w:position w:val="0"/>
        <w:sz w:val="24"/>
        <w:szCs w:val="24"/>
      </w:rPr>
    </w:lvl>
    <w:lvl w:ilvl="8">
      <w:start w:val="1"/>
      <w:numFmt w:val="bullet"/>
      <w:lvlText w:val="•"/>
      <w:lvlJc w:val="left"/>
      <w:pPr>
        <w:tabs>
          <w:tab w:val="num" w:pos="840"/>
        </w:tabs>
        <w:ind w:left="840" w:hanging="360"/>
      </w:pPr>
      <w:rPr>
        <w:position w:val="0"/>
        <w:sz w:val="24"/>
        <w:szCs w:val="24"/>
      </w:rPr>
    </w:lvl>
  </w:abstractNum>
  <w:abstractNum w:abstractNumId="20">
    <w:nsid w:val="4819218D"/>
    <w:multiLevelType w:val="multilevel"/>
    <w:tmpl w:val="CF3E07C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540"/>
        </w:tabs>
        <w:ind w:left="540" w:hanging="36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21">
    <w:nsid w:val="49C546E6"/>
    <w:multiLevelType w:val="multilevel"/>
    <w:tmpl w:val="6A1895BC"/>
    <w:lvl w:ilvl="0">
      <w:start w:val="1"/>
      <w:numFmt w:val="bullet"/>
      <w:lvlText w:val="•"/>
      <w:lvlJc w:val="left"/>
      <w:pPr>
        <w:tabs>
          <w:tab w:val="num" w:pos="262"/>
        </w:tabs>
        <w:ind w:left="262" w:hanging="262"/>
      </w:pPr>
      <w:rPr>
        <w:position w:val="0"/>
        <w:sz w:val="29"/>
        <w:szCs w:val="29"/>
      </w:rPr>
    </w:lvl>
    <w:lvl w:ilvl="1">
      <w:numFmt w:val="bullet"/>
      <w:lvlText w:val="•"/>
      <w:lvlJc w:val="left"/>
      <w:pPr>
        <w:tabs>
          <w:tab w:val="num" w:pos="502"/>
        </w:tabs>
        <w:ind w:left="502" w:hanging="262"/>
      </w:pPr>
      <w:rPr>
        <w:position w:val="0"/>
        <w:sz w:val="29"/>
        <w:szCs w:val="29"/>
      </w:rPr>
    </w:lvl>
    <w:lvl w:ilvl="2">
      <w:start w:val="1"/>
      <w:numFmt w:val="bullet"/>
      <w:lvlText w:val="•"/>
      <w:lvlJc w:val="left"/>
      <w:pPr>
        <w:tabs>
          <w:tab w:val="num" w:pos="742"/>
        </w:tabs>
        <w:ind w:left="742" w:hanging="262"/>
      </w:pPr>
      <w:rPr>
        <w:position w:val="0"/>
        <w:sz w:val="29"/>
        <w:szCs w:val="29"/>
      </w:rPr>
    </w:lvl>
    <w:lvl w:ilvl="3">
      <w:start w:val="1"/>
      <w:numFmt w:val="bullet"/>
      <w:lvlText w:val="•"/>
      <w:lvlJc w:val="left"/>
      <w:pPr>
        <w:tabs>
          <w:tab w:val="num" w:pos="982"/>
        </w:tabs>
        <w:ind w:left="982" w:hanging="262"/>
      </w:pPr>
      <w:rPr>
        <w:position w:val="0"/>
        <w:sz w:val="29"/>
        <w:szCs w:val="29"/>
      </w:rPr>
    </w:lvl>
    <w:lvl w:ilvl="4">
      <w:start w:val="1"/>
      <w:numFmt w:val="bullet"/>
      <w:lvlText w:val="•"/>
      <w:lvlJc w:val="left"/>
      <w:pPr>
        <w:tabs>
          <w:tab w:val="num" w:pos="1222"/>
        </w:tabs>
        <w:ind w:left="1222" w:hanging="262"/>
      </w:pPr>
      <w:rPr>
        <w:position w:val="0"/>
        <w:sz w:val="29"/>
        <w:szCs w:val="29"/>
      </w:rPr>
    </w:lvl>
    <w:lvl w:ilvl="5">
      <w:start w:val="1"/>
      <w:numFmt w:val="bullet"/>
      <w:lvlText w:val="•"/>
      <w:lvlJc w:val="left"/>
      <w:pPr>
        <w:tabs>
          <w:tab w:val="num" w:pos="1462"/>
        </w:tabs>
        <w:ind w:left="1462" w:hanging="262"/>
      </w:pPr>
      <w:rPr>
        <w:position w:val="0"/>
        <w:sz w:val="29"/>
        <w:szCs w:val="29"/>
      </w:rPr>
    </w:lvl>
    <w:lvl w:ilvl="6">
      <w:start w:val="1"/>
      <w:numFmt w:val="bullet"/>
      <w:lvlText w:val="•"/>
      <w:lvlJc w:val="left"/>
      <w:pPr>
        <w:tabs>
          <w:tab w:val="num" w:pos="1702"/>
        </w:tabs>
        <w:ind w:left="1702" w:hanging="262"/>
      </w:pPr>
      <w:rPr>
        <w:position w:val="0"/>
        <w:sz w:val="29"/>
        <w:szCs w:val="29"/>
      </w:rPr>
    </w:lvl>
    <w:lvl w:ilvl="7">
      <w:start w:val="1"/>
      <w:numFmt w:val="bullet"/>
      <w:lvlText w:val="•"/>
      <w:lvlJc w:val="left"/>
      <w:pPr>
        <w:tabs>
          <w:tab w:val="num" w:pos="1942"/>
        </w:tabs>
        <w:ind w:left="1942" w:hanging="262"/>
      </w:pPr>
      <w:rPr>
        <w:position w:val="0"/>
        <w:sz w:val="29"/>
        <w:szCs w:val="29"/>
      </w:rPr>
    </w:lvl>
    <w:lvl w:ilvl="8">
      <w:start w:val="1"/>
      <w:numFmt w:val="bullet"/>
      <w:lvlText w:val="•"/>
      <w:lvlJc w:val="left"/>
      <w:pPr>
        <w:tabs>
          <w:tab w:val="num" w:pos="2182"/>
        </w:tabs>
        <w:ind w:left="2182" w:hanging="262"/>
      </w:pPr>
      <w:rPr>
        <w:position w:val="0"/>
        <w:sz w:val="29"/>
        <w:szCs w:val="29"/>
      </w:rPr>
    </w:lvl>
  </w:abstractNum>
  <w:abstractNum w:abstractNumId="22">
    <w:nsid w:val="59D340F0"/>
    <w:multiLevelType w:val="hybridMultilevel"/>
    <w:tmpl w:val="DFAEB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B093591"/>
    <w:multiLevelType w:val="hybridMultilevel"/>
    <w:tmpl w:val="54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184D26"/>
    <w:multiLevelType w:val="hybridMultilevel"/>
    <w:tmpl w:val="EA9C25F6"/>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5">
    <w:nsid w:val="5DCC347C"/>
    <w:multiLevelType w:val="multilevel"/>
    <w:tmpl w:val="88F0C98C"/>
    <w:styleLink w:val="BulletBig"/>
    <w:lvl w:ilvl="0">
      <w:start w:val="1"/>
      <w:numFmt w:val="bullet"/>
      <w:lvlText w:val="•"/>
      <w:lvlJc w:val="left"/>
      <w:pPr>
        <w:tabs>
          <w:tab w:val="num" w:pos="262"/>
        </w:tabs>
        <w:ind w:left="262" w:hanging="262"/>
      </w:pPr>
      <w:rPr>
        <w:position w:val="0"/>
        <w:sz w:val="29"/>
        <w:szCs w:val="29"/>
      </w:rPr>
    </w:lvl>
    <w:lvl w:ilvl="1">
      <w:numFmt w:val="bullet"/>
      <w:lvlText w:val="•"/>
      <w:lvlJc w:val="left"/>
      <w:pPr>
        <w:tabs>
          <w:tab w:val="num" w:pos="502"/>
        </w:tabs>
        <w:ind w:left="502" w:hanging="262"/>
      </w:pPr>
      <w:rPr>
        <w:position w:val="0"/>
        <w:sz w:val="29"/>
        <w:szCs w:val="29"/>
      </w:rPr>
    </w:lvl>
    <w:lvl w:ilvl="2">
      <w:start w:val="1"/>
      <w:numFmt w:val="bullet"/>
      <w:lvlText w:val="•"/>
      <w:lvlJc w:val="left"/>
      <w:pPr>
        <w:tabs>
          <w:tab w:val="num" w:pos="742"/>
        </w:tabs>
        <w:ind w:left="742" w:hanging="262"/>
      </w:pPr>
      <w:rPr>
        <w:position w:val="0"/>
        <w:sz w:val="29"/>
        <w:szCs w:val="29"/>
      </w:rPr>
    </w:lvl>
    <w:lvl w:ilvl="3">
      <w:start w:val="1"/>
      <w:numFmt w:val="bullet"/>
      <w:lvlText w:val="•"/>
      <w:lvlJc w:val="left"/>
      <w:pPr>
        <w:tabs>
          <w:tab w:val="num" w:pos="982"/>
        </w:tabs>
        <w:ind w:left="982" w:hanging="262"/>
      </w:pPr>
      <w:rPr>
        <w:position w:val="0"/>
        <w:sz w:val="29"/>
        <w:szCs w:val="29"/>
      </w:rPr>
    </w:lvl>
    <w:lvl w:ilvl="4">
      <w:start w:val="1"/>
      <w:numFmt w:val="bullet"/>
      <w:lvlText w:val="•"/>
      <w:lvlJc w:val="left"/>
      <w:pPr>
        <w:tabs>
          <w:tab w:val="num" w:pos="1222"/>
        </w:tabs>
        <w:ind w:left="1222" w:hanging="262"/>
      </w:pPr>
      <w:rPr>
        <w:position w:val="0"/>
        <w:sz w:val="29"/>
        <w:szCs w:val="29"/>
      </w:rPr>
    </w:lvl>
    <w:lvl w:ilvl="5">
      <w:start w:val="1"/>
      <w:numFmt w:val="bullet"/>
      <w:lvlText w:val="•"/>
      <w:lvlJc w:val="left"/>
      <w:pPr>
        <w:tabs>
          <w:tab w:val="num" w:pos="1462"/>
        </w:tabs>
        <w:ind w:left="1462" w:hanging="262"/>
      </w:pPr>
      <w:rPr>
        <w:position w:val="0"/>
        <w:sz w:val="29"/>
        <w:szCs w:val="29"/>
      </w:rPr>
    </w:lvl>
    <w:lvl w:ilvl="6">
      <w:start w:val="1"/>
      <w:numFmt w:val="bullet"/>
      <w:lvlText w:val="•"/>
      <w:lvlJc w:val="left"/>
      <w:pPr>
        <w:tabs>
          <w:tab w:val="num" w:pos="1702"/>
        </w:tabs>
        <w:ind w:left="1702" w:hanging="262"/>
      </w:pPr>
      <w:rPr>
        <w:position w:val="0"/>
        <w:sz w:val="29"/>
        <w:szCs w:val="29"/>
      </w:rPr>
    </w:lvl>
    <w:lvl w:ilvl="7">
      <w:start w:val="1"/>
      <w:numFmt w:val="bullet"/>
      <w:lvlText w:val="•"/>
      <w:lvlJc w:val="left"/>
      <w:pPr>
        <w:tabs>
          <w:tab w:val="num" w:pos="1942"/>
        </w:tabs>
        <w:ind w:left="1942" w:hanging="262"/>
      </w:pPr>
      <w:rPr>
        <w:position w:val="0"/>
        <w:sz w:val="29"/>
        <w:szCs w:val="29"/>
      </w:rPr>
    </w:lvl>
    <w:lvl w:ilvl="8">
      <w:start w:val="1"/>
      <w:numFmt w:val="bullet"/>
      <w:lvlText w:val="•"/>
      <w:lvlJc w:val="left"/>
      <w:pPr>
        <w:tabs>
          <w:tab w:val="num" w:pos="2182"/>
        </w:tabs>
        <w:ind w:left="2182" w:hanging="262"/>
      </w:pPr>
      <w:rPr>
        <w:position w:val="0"/>
        <w:sz w:val="29"/>
        <w:szCs w:val="29"/>
      </w:rPr>
    </w:lvl>
  </w:abstractNum>
  <w:abstractNum w:abstractNumId="26">
    <w:nsid w:val="615C4A15"/>
    <w:multiLevelType w:val="multilevel"/>
    <w:tmpl w:val="72E89F22"/>
    <w:lvl w:ilvl="0">
      <w:start w:val="1"/>
      <w:numFmt w:val="bullet"/>
      <w:lvlText w:val="•"/>
      <w:lvlJc w:val="left"/>
      <w:pPr>
        <w:tabs>
          <w:tab w:val="num" w:pos="262"/>
        </w:tabs>
        <w:ind w:left="262" w:hanging="262"/>
      </w:pPr>
      <w:rPr>
        <w:position w:val="0"/>
        <w:sz w:val="29"/>
        <w:szCs w:val="29"/>
      </w:rPr>
    </w:lvl>
    <w:lvl w:ilvl="1">
      <w:numFmt w:val="bullet"/>
      <w:lvlText w:val="•"/>
      <w:lvlJc w:val="left"/>
      <w:pPr>
        <w:tabs>
          <w:tab w:val="num" w:pos="502"/>
        </w:tabs>
        <w:ind w:left="502" w:hanging="262"/>
      </w:pPr>
      <w:rPr>
        <w:position w:val="0"/>
        <w:sz w:val="29"/>
        <w:szCs w:val="29"/>
      </w:rPr>
    </w:lvl>
    <w:lvl w:ilvl="2">
      <w:start w:val="1"/>
      <w:numFmt w:val="bullet"/>
      <w:lvlText w:val="•"/>
      <w:lvlJc w:val="left"/>
      <w:pPr>
        <w:tabs>
          <w:tab w:val="num" w:pos="742"/>
        </w:tabs>
        <w:ind w:left="742" w:hanging="262"/>
      </w:pPr>
      <w:rPr>
        <w:position w:val="0"/>
        <w:sz w:val="29"/>
        <w:szCs w:val="29"/>
      </w:rPr>
    </w:lvl>
    <w:lvl w:ilvl="3">
      <w:start w:val="1"/>
      <w:numFmt w:val="bullet"/>
      <w:lvlText w:val="•"/>
      <w:lvlJc w:val="left"/>
      <w:pPr>
        <w:tabs>
          <w:tab w:val="num" w:pos="982"/>
        </w:tabs>
        <w:ind w:left="982" w:hanging="262"/>
      </w:pPr>
      <w:rPr>
        <w:position w:val="0"/>
        <w:sz w:val="29"/>
        <w:szCs w:val="29"/>
      </w:rPr>
    </w:lvl>
    <w:lvl w:ilvl="4">
      <w:start w:val="1"/>
      <w:numFmt w:val="bullet"/>
      <w:lvlText w:val="•"/>
      <w:lvlJc w:val="left"/>
      <w:pPr>
        <w:tabs>
          <w:tab w:val="num" w:pos="1222"/>
        </w:tabs>
        <w:ind w:left="1222" w:hanging="262"/>
      </w:pPr>
      <w:rPr>
        <w:position w:val="0"/>
        <w:sz w:val="29"/>
        <w:szCs w:val="29"/>
      </w:rPr>
    </w:lvl>
    <w:lvl w:ilvl="5">
      <w:start w:val="1"/>
      <w:numFmt w:val="bullet"/>
      <w:lvlText w:val="•"/>
      <w:lvlJc w:val="left"/>
      <w:pPr>
        <w:tabs>
          <w:tab w:val="num" w:pos="1462"/>
        </w:tabs>
        <w:ind w:left="1462" w:hanging="262"/>
      </w:pPr>
      <w:rPr>
        <w:position w:val="0"/>
        <w:sz w:val="29"/>
        <w:szCs w:val="29"/>
      </w:rPr>
    </w:lvl>
    <w:lvl w:ilvl="6">
      <w:start w:val="1"/>
      <w:numFmt w:val="bullet"/>
      <w:lvlText w:val="•"/>
      <w:lvlJc w:val="left"/>
      <w:pPr>
        <w:tabs>
          <w:tab w:val="num" w:pos="1702"/>
        </w:tabs>
        <w:ind w:left="1702" w:hanging="262"/>
      </w:pPr>
      <w:rPr>
        <w:position w:val="0"/>
        <w:sz w:val="29"/>
        <w:szCs w:val="29"/>
      </w:rPr>
    </w:lvl>
    <w:lvl w:ilvl="7">
      <w:start w:val="1"/>
      <w:numFmt w:val="bullet"/>
      <w:lvlText w:val="•"/>
      <w:lvlJc w:val="left"/>
      <w:pPr>
        <w:tabs>
          <w:tab w:val="num" w:pos="1942"/>
        </w:tabs>
        <w:ind w:left="1942" w:hanging="262"/>
      </w:pPr>
      <w:rPr>
        <w:position w:val="0"/>
        <w:sz w:val="29"/>
        <w:szCs w:val="29"/>
      </w:rPr>
    </w:lvl>
    <w:lvl w:ilvl="8">
      <w:start w:val="1"/>
      <w:numFmt w:val="bullet"/>
      <w:lvlText w:val="•"/>
      <w:lvlJc w:val="left"/>
      <w:pPr>
        <w:tabs>
          <w:tab w:val="num" w:pos="2182"/>
        </w:tabs>
        <w:ind w:left="2182" w:hanging="262"/>
      </w:pPr>
      <w:rPr>
        <w:position w:val="0"/>
        <w:sz w:val="29"/>
        <w:szCs w:val="29"/>
      </w:rPr>
    </w:lvl>
  </w:abstractNum>
  <w:abstractNum w:abstractNumId="27">
    <w:nsid w:val="63DB0AB6"/>
    <w:multiLevelType w:val="multilevel"/>
    <w:tmpl w:val="5088E924"/>
    <w:lvl w:ilvl="0">
      <w:start w:val="1"/>
      <w:numFmt w:val="bullet"/>
      <w:lvlText w:val="•"/>
      <w:lvlJc w:val="left"/>
      <w:pPr>
        <w:tabs>
          <w:tab w:val="num" w:pos="262"/>
        </w:tabs>
        <w:ind w:left="262" w:hanging="262"/>
      </w:pPr>
      <w:rPr>
        <w:position w:val="0"/>
        <w:sz w:val="29"/>
        <w:szCs w:val="29"/>
      </w:rPr>
    </w:lvl>
    <w:lvl w:ilvl="1">
      <w:numFmt w:val="bullet"/>
      <w:lvlText w:val="•"/>
      <w:lvlJc w:val="left"/>
      <w:pPr>
        <w:tabs>
          <w:tab w:val="num" w:pos="502"/>
        </w:tabs>
        <w:ind w:left="502" w:hanging="262"/>
      </w:pPr>
      <w:rPr>
        <w:position w:val="0"/>
        <w:sz w:val="29"/>
        <w:szCs w:val="29"/>
      </w:rPr>
    </w:lvl>
    <w:lvl w:ilvl="2">
      <w:start w:val="1"/>
      <w:numFmt w:val="bullet"/>
      <w:lvlText w:val="•"/>
      <w:lvlJc w:val="left"/>
      <w:pPr>
        <w:tabs>
          <w:tab w:val="num" w:pos="742"/>
        </w:tabs>
        <w:ind w:left="742" w:hanging="262"/>
      </w:pPr>
      <w:rPr>
        <w:position w:val="0"/>
        <w:sz w:val="29"/>
        <w:szCs w:val="29"/>
      </w:rPr>
    </w:lvl>
    <w:lvl w:ilvl="3">
      <w:start w:val="1"/>
      <w:numFmt w:val="bullet"/>
      <w:lvlText w:val="•"/>
      <w:lvlJc w:val="left"/>
      <w:pPr>
        <w:tabs>
          <w:tab w:val="num" w:pos="982"/>
        </w:tabs>
        <w:ind w:left="982" w:hanging="262"/>
      </w:pPr>
      <w:rPr>
        <w:position w:val="0"/>
        <w:sz w:val="29"/>
        <w:szCs w:val="29"/>
      </w:rPr>
    </w:lvl>
    <w:lvl w:ilvl="4">
      <w:start w:val="1"/>
      <w:numFmt w:val="bullet"/>
      <w:lvlText w:val="•"/>
      <w:lvlJc w:val="left"/>
      <w:pPr>
        <w:tabs>
          <w:tab w:val="num" w:pos="1222"/>
        </w:tabs>
        <w:ind w:left="1222" w:hanging="262"/>
      </w:pPr>
      <w:rPr>
        <w:position w:val="0"/>
        <w:sz w:val="29"/>
        <w:szCs w:val="29"/>
      </w:rPr>
    </w:lvl>
    <w:lvl w:ilvl="5">
      <w:start w:val="1"/>
      <w:numFmt w:val="bullet"/>
      <w:lvlText w:val="•"/>
      <w:lvlJc w:val="left"/>
      <w:pPr>
        <w:tabs>
          <w:tab w:val="num" w:pos="1462"/>
        </w:tabs>
        <w:ind w:left="1462" w:hanging="262"/>
      </w:pPr>
      <w:rPr>
        <w:position w:val="0"/>
        <w:sz w:val="29"/>
        <w:szCs w:val="29"/>
      </w:rPr>
    </w:lvl>
    <w:lvl w:ilvl="6">
      <w:start w:val="1"/>
      <w:numFmt w:val="bullet"/>
      <w:lvlText w:val="•"/>
      <w:lvlJc w:val="left"/>
      <w:pPr>
        <w:tabs>
          <w:tab w:val="num" w:pos="1702"/>
        </w:tabs>
        <w:ind w:left="1702" w:hanging="262"/>
      </w:pPr>
      <w:rPr>
        <w:position w:val="0"/>
        <w:sz w:val="29"/>
        <w:szCs w:val="29"/>
      </w:rPr>
    </w:lvl>
    <w:lvl w:ilvl="7">
      <w:start w:val="1"/>
      <w:numFmt w:val="bullet"/>
      <w:lvlText w:val="•"/>
      <w:lvlJc w:val="left"/>
      <w:pPr>
        <w:tabs>
          <w:tab w:val="num" w:pos="1942"/>
        </w:tabs>
        <w:ind w:left="1942" w:hanging="262"/>
      </w:pPr>
      <w:rPr>
        <w:position w:val="0"/>
        <w:sz w:val="29"/>
        <w:szCs w:val="29"/>
      </w:rPr>
    </w:lvl>
    <w:lvl w:ilvl="8">
      <w:start w:val="1"/>
      <w:numFmt w:val="bullet"/>
      <w:lvlText w:val="•"/>
      <w:lvlJc w:val="left"/>
      <w:pPr>
        <w:tabs>
          <w:tab w:val="num" w:pos="2182"/>
        </w:tabs>
        <w:ind w:left="2182" w:hanging="262"/>
      </w:pPr>
      <w:rPr>
        <w:position w:val="0"/>
        <w:sz w:val="29"/>
        <w:szCs w:val="29"/>
      </w:rPr>
    </w:lvl>
  </w:abstractNum>
  <w:abstractNum w:abstractNumId="28">
    <w:nsid w:val="65037AC6"/>
    <w:multiLevelType w:val="hybridMultilevel"/>
    <w:tmpl w:val="AEC8E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FAD04A5"/>
    <w:multiLevelType w:val="multilevel"/>
    <w:tmpl w:val="A76453F2"/>
    <w:styleLink w:val="List0"/>
    <w:lvl w:ilvl="0">
      <w:numFmt w:val="bullet"/>
      <w:lvlText w:val="•"/>
      <w:lvlJc w:val="left"/>
      <w:pPr>
        <w:tabs>
          <w:tab w:val="num" w:pos="360"/>
        </w:tabs>
        <w:ind w:left="360" w:hanging="360"/>
      </w:pPr>
      <w:rPr>
        <w:position w:val="0"/>
        <w:sz w:val="24"/>
        <w:szCs w:val="24"/>
      </w:rPr>
    </w:lvl>
    <w:lvl w:ilvl="1">
      <w:start w:val="1"/>
      <w:numFmt w:val="bullet"/>
      <w:lvlText w:val="•"/>
      <w:lvlJc w:val="left"/>
      <w:pPr>
        <w:tabs>
          <w:tab w:val="num" w:pos="840"/>
        </w:tabs>
        <w:ind w:left="840" w:hanging="360"/>
      </w:pPr>
      <w:rPr>
        <w:position w:val="0"/>
        <w:sz w:val="24"/>
        <w:szCs w:val="24"/>
      </w:rPr>
    </w:lvl>
    <w:lvl w:ilvl="2">
      <w:start w:val="1"/>
      <w:numFmt w:val="bullet"/>
      <w:lvlText w:val="•"/>
      <w:lvlJc w:val="left"/>
      <w:pPr>
        <w:tabs>
          <w:tab w:val="num" w:pos="840"/>
        </w:tabs>
        <w:ind w:left="840" w:hanging="360"/>
      </w:pPr>
      <w:rPr>
        <w:position w:val="0"/>
        <w:sz w:val="24"/>
        <w:szCs w:val="24"/>
      </w:rPr>
    </w:lvl>
    <w:lvl w:ilvl="3">
      <w:start w:val="1"/>
      <w:numFmt w:val="bullet"/>
      <w:lvlText w:val="•"/>
      <w:lvlJc w:val="left"/>
      <w:pPr>
        <w:tabs>
          <w:tab w:val="num" w:pos="840"/>
        </w:tabs>
        <w:ind w:left="840" w:hanging="360"/>
      </w:pPr>
      <w:rPr>
        <w:position w:val="0"/>
        <w:sz w:val="24"/>
        <w:szCs w:val="24"/>
      </w:rPr>
    </w:lvl>
    <w:lvl w:ilvl="4">
      <w:start w:val="1"/>
      <w:numFmt w:val="bullet"/>
      <w:lvlText w:val="•"/>
      <w:lvlJc w:val="left"/>
      <w:pPr>
        <w:tabs>
          <w:tab w:val="num" w:pos="840"/>
        </w:tabs>
        <w:ind w:left="840" w:hanging="360"/>
      </w:pPr>
      <w:rPr>
        <w:position w:val="0"/>
        <w:sz w:val="24"/>
        <w:szCs w:val="24"/>
      </w:rPr>
    </w:lvl>
    <w:lvl w:ilvl="5">
      <w:start w:val="1"/>
      <w:numFmt w:val="bullet"/>
      <w:lvlText w:val="•"/>
      <w:lvlJc w:val="left"/>
      <w:pPr>
        <w:tabs>
          <w:tab w:val="num" w:pos="840"/>
        </w:tabs>
        <w:ind w:left="840" w:hanging="360"/>
      </w:pPr>
      <w:rPr>
        <w:position w:val="0"/>
        <w:sz w:val="24"/>
        <w:szCs w:val="24"/>
      </w:rPr>
    </w:lvl>
    <w:lvl w:ilvl="6">
      <w:start w:val="1"/>
      <w:numFmt w:val="bullet"/>
      <w:lvlText w:val="•"/>
      <w:lvlJc w:val="left"/>
      <w:pPr>
        <w:tabs>
          <w:tab w:val="num" w:pos="840"/>
        </w:tabs>
        <w:ind w:left="840" w:hanging="360"/>
      </w:pPr>
      <w:rPr>
        <w:position w:val="0"/>
        <w:sz w:val="24"/>
        <w:szCs w:val="24"/>
      </w:rPr>
    </w:lvl>
    <w:lvl w:ilvl="7">
      <w:start w:val="1"/>
      <w:numFmt w:val="bullet"/>
      <w:lvlText w:val="•"/>
      <w:lvlJc w:val="left"/>
      <w:pPr>
        <w:tabs>
          <w:tab w:val="num" w:pos="840"/>
        </w:tabs>
        <w:ind w:left="840" w:hanging="360"/>
      </w:pPr>
      <w:rPr>
        <w:position w:val="0"/>
        <w:sz w:val="24"/>
        <w:szCs w:val="24"/>
      </w:rPr>
    </w:lvl>
    <w:lvl w:ilvl="8">
      <w:start w:val="1"/>
      <w:numFmt w:val="bullet"/>
      <w:lvlText w:val="•"/>
      <w:lvlJc w:val="left"/>
      <w:pPr>
        <w:tabs>
          <w:tab w:val="num" w:pos="840"/>
        </w:tabs>
        <w:ind w:left="840" w:hanging="360"/>
      </w:pPr>
      <w:rPr>
        <w:position w:val="0"/>
        <w:sz w:val="24"/>
        <w:szCs w:val="24"/>
      </w:rPr>
    </w:lvl>
  </w:abstractNum>
  <w:abstractNum w:abstractNumId="30">
    <w:nsid w:val="714F31FC"/>
    <w:multiLevelType w:val="multilevel"/>
    <w:tmpl w:val="9796BC54"/>
    <w:lvl w:ilvl="0">
      <w:start w:val="1"/>
      <w:numFmt w:val="bullet"/>
      <w:lvlText w:val="•"/>
      <w:lvlJc w:val="left"/>
      <w:pPr>
        <w:tabs>
          <w:tab w:val="num" w:pos="262"/>
        </w:tabs>
        <w:ind w:left="262" w:hanging="262"/>
      </w:pPr>
      <w:rPr>
        <w:position w:val="0"/>
        <w:sz w:val="29"/>
        <w:szCs w:val="29"/>
      </w:rPr>
    </w:lvl>
    <w:lvl w:ilvl="1">
      <w:numFmt w:val="bullet"/>
      <w:lvlText w:val="•"/>
      <w:lvlJc w:val="left"/>
      <w:pPr>
        <w:tabs>
          <w:tab w:val="num" w:pos="502"/>
        </w:tabs>
        <w:ind w:left="502" w:hanging="262"/>
      </w:pPr>
      <w:rPr>
        <w:position w:val="0"/>
        <w:sz w:val="29"/>
        <w:szCs w:val="29"/>
      </w:rPr>
    </w:lvl>
    <w:lvl w:ilvl="2">
      <w:start w:val="1"/>
      <w:numFmt w:val="bullet"/>
      <w:lvlText w:val="•"/>
      <w:lvlJc w:val="left"/>
      <w:pPr>
        <w:tabs>
          <w:tab w:val="num" w:pos="742"/>
        </w:tabs>
        <w:ind w:left="742" w:hanging="262"/>
      </w:pPr>
      <w:rPr>
        <w:position w:val="0"/>
        <w:sz w:val="29"/>
        <w:szCs w:val="29"/>
      </w:rPr>
    </w:lvl>
    <w:lvl w:ilvl="3">
      <w:start w:val="1"/>
      <w:numFmt w:val="bullet"/>
      <w:lvlText w:val="•"/>
      <w:lvlJc w:val="left"/>
      <w:pPr>
        <w:tabs>
          <w:tab w:val="num" w:pos="982"/>
        </w:tabs>
        <w:ind w:left="982" w:hanging="262"/>
      </w:pPr>
      <w:rPr>
        <w:position w:val="0"/>
        <w:sz w:val="29"/>
        <w:szCs w:val="29"/>
      </w:rPr>
    </w:lvl>
    <w:lvl w:ilvl="4">
      <w:start w:val="1"/>
      <w:numFmt w:val="bullet"/>
      <w:lvlText w:val="•"/>
      <w:lvlJc w:val="left"/>
      <w:pPr>
        <w:tabs>
          <w:tab w:val="num" w:pos="1222"/>
        </w:tabs>
        <w:ind w:left="1222" w:hanging="262"/>
      </w:pPr>
      <w:rPr>
        <w:position w:val="0"/>
        <w:sz w:val="29"/>
        <w:szCs w:val="29"/>
      </w:rPr>
    </w:lvl>
    <w:lvl w:ilvl="5">
      <w:start w:val="1"/>
      <w:numFmt w:val="bullet"/>
      <w:lvlText w:val="•"/>
      <w:lvlJc w:val="left"/>
      <w:pPr>
        <w:tabs>
          <w:tab w:val="num" w:pos="1462"/>
        </w:tabs>
        <w:ind w:left="1462" w:hanging="262"/>
      </w:pPr>
      <w:rPr>
        <w:position w:val="0"/>
        <w:sz w:val="29"/>
        <w:szCs w:val="29"/>
      </w:rPr>
    </w:lvl>
    <w:lvl w:ilvl="6">
      <w:start w:val="1"/>
      <w:numFmt w:val="bullet"/>
      <w:lvlText w:val="•"/>
      <w:lvlJc w:val="left"/>
      <w:pPr>
        <w:tabs>
          <w:tab w:val="num" w:pos="1702"/>
        </w:tabs>
        <w:ind w:left="1702" w:hanging="262"/>
      </w:pPr>
      <w:rPr>
        <w:position w:val="0"/>
        <w:sz w:val="29"/>
        <w:szCs w:val="29"/>
      </w:rPr>
    </w:lvl>
    <w:lvl w:ilvl="7">
      <w:start w:val="1"/>
      <w:numFmt w:val="bullet"/>
      <w:lvlText w:val="•"/>
      <w:lvlJc w:val="left"/>
      <w:pPr>
        <w:tabs>
          <w:tab w:val="num" w:pos="1942"/>
        </w:tabs>
        <w:ind w:left="1942" w:hanging="262"/>
      </w:pPr>
      <w:rPr>
        <w:position w:val="0"/>
        <w:sz w:val="29"/>
        <w:szCs w:val="29"/>
      </w:rPr>
    </w:lvl>
    <w:lvl w:ilvl="8">
      <w:start w:val="1"/>
      <w:numFmt w:val="bullet"/>
      <w:lvlText w:val="•"/>
      <w:lvlJc w:val="left"/>
      <w:pPr>
        <w:tabs>
          <w:tab w:val="num" w:pos="2182"/>
        </w:tabs>
        <w:ind w:left="2182" w:hanging="262"/>
      </w:pPr>
      <w:rPr>
        <w:position w:val="0"/>
        <w:sz w:val="29"/>
        <w:szCs w:val="29"/>
      </w:rPr>
    </w:lvl>
  </w:abstractNum>
  <w:abstractNum w:abstractNumId="31">
    <w:nsid w:val="7B1D59D1"/>
    <w:multiLevelType w:val="hybridMultilevel"/>
    <w:tmpl w:val="6EE47D30"/>
    <w:lvl w:ilvl="0" w:tplc="26EC9DF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0"/>
  </w:num>
  <w:num w:numId="2">
    <w:abstractNumId w:val="1"/>
  </w:num>
  <w:num w:numId="3">
    <w:abstractNumId w:val="2"/>
  </w:num>
  <w:num w:numId="4">
    <w:abstractNumId w:val="20"/>
  </w:num>
  <w:num w:numId="5">
    <w:abstractNumId w:val="8"/>
  </w:num>
  <w:num w:numId="6">
    <w:abstractNumId w:val="19"/>
  </w:num>
  <w:num w:numId="7">
    <w:abstractNumId w:val="29"/>
  </w:num>
  <w:num w:numId="8">
    <w:abstractNumId w:val="14"/>
  </w:num>
  <w:num w:numId="9">
    <w:abstractNumId w:val="7"/>
  </w:num>
  <w:num w:numId="10">
    <w:abstractNumId w:val="5"/>
  </w:num>
  <w:num w:numId="11">
    <w:abstractNumId w:val="21"/>
  </w:num>
  <w:num w:numId="12">
    <w:abstractNumId w:val="26"/>
  </w:num>
  <w:num w:numId="13">
    <w:abstractNumId w:val="17"/>
  </w:num>
  <w:num w:numId="14">
    <w:abstractNumId w:val="30"/>
  </w:num>
  <w:num w:numId="15">
    <w:abstractNumId w:val="16"/>
  </w:num>
  <w:num w:numId="16">
    <w:abstractNumId w:val="13"/>
  </w:num>
  <w:num w:numId="17">
    <w:abstractNumId w:val="3"/>
  </w:num>
  <w:num w:numId="18">
    <w:abstractNumId w:val="10"/>
  </w:num>
  <w:num w:numId="19">
    <w:abstractNumId w:val="11"/>
  </w:num>
  <w:num w:numId="20">
    <w:abstractNumId w:val="27"/>
  </w:num>
  <w:num w:numId="21">
    <w:abstractNumId w:val="25"/>
  </w:num>
  <w:num w:numId="22">
    <w:abstractNumId w:val="15"/>
  </w:num>
  <w:num w:numId="23">
    <w:abstractNumId w:val="24"/>
  </w:num>
  <w:num w:numId="24">
    <w:abstractNumId w:val="23"/>
  </w:num>
  <w:num w:numId="25">
    <w:abstractNumId w:val="31"/>
  </w:num>
  <w:num w:numId="26">
    <w:abstractNumId w:val="6"/>
  </w:num>
  <w:num w:numId="27">
    <w:abstractNumId w:val="4"/>
  </w:num>
  <w:num w:numId="28">
    <w:abstractNumId w:val="12"/>
  </w:num>
  <w:num w:numId="29">
    <w:abstractNumId w:val="18"/>
  </w:num>
  <w:num w:numId="30">
    <w:abstractNumId w:val="9"/>
  </w:num>
  <w:num w:numId="31">
    <w:abstractNumId w:val="22"/>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455C"/>
    <w:rsid w:val="00000213"/>
    <w:rsid w:val="00001A58"/>
    <w:rsid w:val="0005242E"/>
    <w:rsid w:val="0007345E"/>
    <w:rsid w:val="000C5BFC"/>
    <w:rsid w:val="000F78B0"/>
    <w:rsid w:val="001525BE"/>
    <w:rsid w:val="00163BD2"/>
    <w:rsid w:val="001B5844"/>
    <w:rsid w:val="001B6196"/>
    <w:rsid w:val="001F496F"/>
    <w:rsid w:val="0026245F"/>
    <w:rsid w:val="00297FF3"/>
    <w:rsid w:val="002A35C7"/>
    <w:rsid w:val="002C2193"/>
    <w:rsid w:val="003311E3"/>
    <w:rsid w:val="00361F93"/>
    <w:rsid w:val="00367707"/>
    <w:rsid w:val="003929EA"/>
    <w:rsid w:val="003964B0"/>
    <w:rsid w:val="003B2D1B"/>
    <w:rsid w:val="003B66BF"/>
    <w:rsid w:val="003D4CE7"/>
    <w:rsid w:val="004B544F"/>
    <w:rsid w:val="004C1277"/>
    <w:rsid w:val="00565DDA"/>
    <w:rsid w:val="0057455C"/>
    <w:rsid w:val="005B3EC8"/>
    <w:rsid w:val="005C2B6F"/>
    <w:rsid w:val="005D197F"/>
    <w:rsid w:val="005E2D7C"/>
    <w:rsid w:val="006156C4"/>
    <w:rsid w:val="006379E6"/>
    <w:rsid w:val="00652BEB"/>
    <w:rsid w:val="006651F9"/>
    <w:rsid w:val="00667AF6"/>
    <w:rsid w:val="006961B2"/>
    <w:rsid w:val="006A4D53"/>
    <w:rsid w:val="006E0CEA"/>
    <w:rsid w:val="006E6494"/>
    <w:rsid w:val="0072438A"/>
    <w:rsid w:val="007D36B0"/>
    <w:rsid w:val="00805721"/>
    <w:rsid w:val="0083422C"/>
    <w:rsid w:val="00866313"/>
    <w:rsid w:val="008C06B9"/>
    <w:rsid w:val="008D30DD"/>
    <w:rsid w:val="00900554"/>
    <w:rsid w:val="00911CC9"/>
    <w:rsid w:val="0092150E"/>
    <w:rsid w:val="009325CF"/>
    <w:rsid w:val="00957923"/>
    <w:rsid w:val="00A41B8B"/>
    <w:rsid w:val="00A71B52"/>
    <w:rsid w:val="00A73850"/>
    <w:rsid w:val="00B4679B"/>
    <w:rsid w:val="00B823AA"/>
    <w:rsid w:val="00BA617C"/>
    <w:rsid w:val="00BA6F5E"/>
    <w:rsid w:val="00BB5852"/>
    <w:rsid w:val="00BC7235"/>
    <w:rsid w:val="00C3350B"/>
    <w:rsid w:val="00C4071D"/>
    <w:rsid w:val="00C62B64"/>
    <w:rsid w:val="00C77A42"/>
    <w:rsid w:val="00CD206D"/>
    <w:rsid w:val="00CE0A3D"/>
    <w:rsid w:val="00D170B9"/>
    <w:rsid w:val="00D47016"/>
    <w:rsid w:val="00D6016D"/>
    <w:rsid w:val="00D62505"/>
    <w:rsid w:val="00D944CD"/>
    <w:rsid w:val="00D953C9"/>
    <w:rsid w:val="00DE1B9D"/>
    <w:rsid w:val="00DF60DD"/>
    <w:rsid w:val="00E62E6A"/>
    <w:rsid w:val="00E72A2A"/>
    <w:rsid w:val="00F3213E"/>
    <w:rsid w:val="00F413D3"/>
    <w:rsid w:val="00F62DD4"/>
    <w:rsid w:val="00F77F4E"/>
    <w:rsid w:val="00F80489"/>
    <w:rsid w:val="00FB1177"/>
    <w:rsid w:val="00FE5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5CF32AB0-7ED8-42DD-AEB8-994A6BA0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numPr>
        <w:numId w:val="1"/>
      </w:numPr>
      <w:jc w:val="center"/>
      <w:outlineLvl w:val="0"/>
    </w:pPr>
    <w:rPr>
      <w:b/>
      <w:bCs/>
      <w:sz w:val="28"/>
    </w:rPr>
  </w:style>
  <w:style w:type="paragraph" w:styleId="Heading2">
    <w:name w:val="heading 2"/>
    <w:basedOn w:val="Normal"/>
    <w:next w:val="Normal"/>
    <w:qFormat/>
    <w:pPr>
      <w:keepNext/>
      <w:numPr>
        <w:ilvl w:val="1"/>
        <w:numId w:val="1"/>
      </w:numPr>
      <w:jc w:val="center"/>
      <w:outlineLvl w:val="1"/>
    </w:pPr>
    <w:rPr>
      <w:b/>
      <w:bCs/>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6">
    <w:name w:val="heading 6"/>
    <w:basedOn w:val="Normal"/>
    <w:next w:val="Normal"/>
    <w:qFormat/>
    <w:pPr>
      <w:keepNext/>
      <w:numPr>
        <w:ilvl w:val="5"/>
        <w:numId w:val="1"/>
      </w:numPr>
      <w:jc w:val="center"/>
      <w:outlineLvl w:val="5"/>
    </w:pPr>
    <w:rPr>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styleId="DefaultParagraphFont0">
    <w:name w:val="Default Paragraph Font"/>
  </w:style>
  <w:style w:type="character" w:customStyle="1" w:styleId="WW-DefaultParagraphFont">
    <w:name w:val="WW-Default Paragraph Font"/>
  </w:style>
  <w:style w:type="character" w:styleId="PageNumber">
    <w:name w:val="page number"/>
    <w:basedOn w:val="WW-DefaultParagraphFont"/>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Symbol" w:hAnsi="Arial" w:cs="Arial"/>
      <w:sz w:val="28"/>
      <w:szCs w:val="28"/>
    </w:rPr>
  </w:style>
  <w:style w:type="paragraph" w:styleId="BodyText">
    <w:name w:val="Body Text"/>
    <w:basedOn w:val="Normal"/>
    <w:pPr>
      <w:spacing w:after="120"/>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pPr>
      <w:suppressLineNumbers/>
    </w:pPr>
    <w:rPr>
      <w:rFonts w:cs="Arial"/>
    </w:rPr>
  </w:style>
  <w:style w:type="paragraph" w:styleId="BodyText3">
    <w:name w:val="Body Text 3"/>
    <w:basedOn w:val="Normal"/>
    <w:pPr>
      <w:spacing w:line="360" w:lineRule="auto"/>
      <w:jc w:val="both"/>
    </w:pPr>
    <w:rPr>
      <w:rFonts w:ascii="Cambria Math" w:hAnsi="Cambria Math" w:cs="Cambria Math"/>
      <w:sz w:val="28"/>
    </w:rPr>
  </w:style>
  <w:style w:type="paragraph" w:styleId="Header">
    <w:name w:val="header"/>
    <w:basedOn w:val="Normal"/>
    <w:pPr>
      <w:tabs>
        <w:tab w:val="center" w:pos="4680"/>
        <w:tab w:val="right" w:pos="9360"/>
      </w:tabs>
    </w:pPr>
  </w:style>
  <w:style w:type="paragraph" w:styleId="Footer">
    <w:name w:val="footer"/>
    <w:basedOn w:val="Normal"/>
    <w:link w:val="FooterChar"/>
    <w:uiPriority w:val="99"/>
    <w:pPr>
      <w:tabs>
        <w:tab w:val="center" w:pos="4680"/>
        <w:tab w:val="right" w:pos="936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39"/>
    <w:rsid w:val="005745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Normal"/>
    <w:rsid w:val="00001A58"/>
    <w:pPr>
      <w:suppressAutoHyphens w:val="0"/>
      <w:spacing w:before="100" w:beforeAutospacing="1" w:after="119"/>
    </w:pPr>
    <w:rPr>
      <w:color w:val="000000"/>
      <w:lang w:val="en-IN" w:eastAsia="en-IN"/>
    </w:rPr>
  </w:style>
  <w:style w:type="numbering" w:customStyle="1" w:styleId="List0">
    <w:name w:val="List 0"/>
    <w:basedOn w:val="NoList"/>
    <w:rsid w:val="00DF60DD"/>
    <w:pPr>
      <w:numPr>
        <w:numId w:val="7"/>
      </w:numPr>
    </w:pPr>
  </w:style>
  <w:style w:type="paragraph" w:styleId="NormalWeb">
    <w:name w:val="Normal (Web)"/>
    <w:rsid w:val="00DF60DD"/>
    <w:pPr>
      <w:pBdr>
        <w:top w:val="nil"/>
        <w:left w:val="nil"/>
        <w:bottom w:val="nil"/>
        <w:right w:val="nil"/>
        <w:between w:val="nil"/>
        <w:bar w:val="nil"/>
      </w:pBdr>
      <w:suppressAutoHyphens/>
      <w:spacing w:before="280" w:after="280"/>
    </w:pPr>
    <w:rPr>
      <w:rFonts w:eastAsia="Wingdings" w:hAnsi="Wingdings" w:cs="Wingdings"/>
      <w:color w:val="000000"/>
      <w:sz w:val="24"/>
      <w:szCs w:val="24"/>
      <w:u w:color="000000"/>
      <w:bdr w:val="nil"/>
      <w:lang w:eastAsia="en-IN"/>
    </w:rPr>
  </w:style>
  <w:style w:type="paragraph" w:styleId="ListParagraph">
    <w:name w:val="List Paragraph"/>
    <w:basedOn w:val="Normal"/>
    <w:uiPriority w:val="34"/>
    <w:qFormat/>
    <w:rsid w:val="00DF60DD"/>
    <w:pPr>
      <w:suppressAutoHyphens w:val="0"/>
      <w:spacing w:after="200" w:line="276" w:lineRule="auto"/>
      <w:ind w:left="720"/>
      <w:contextualSpacing/>
    </w:pPr>
    <w:rPr>
      <w:rFonts w:ascii="FreeSans" w:eastAsia="FreeSans" w:hAnsi="FreeSans"/>
      <w:sz w:val="22"/>
      <w:szCs w:val="22"/>
      <w:lang w:val="en-IN" w:eastAsia="en-US"/>
    </w:rPr>
  </w:style>
  <w:style w:type="character" w:customStyle="1" w:styleId="FooterChar">
    <w:name w:val="Footer Char"/>
    <w:link w:val="Footer"/>
    <w:uiPriority w:val="99"/>
    <w:rsid w:val="0026245F"/>
    <w:rPr>
      <w:sz w:val="24"/>
      <w:szCs w:val="24"/>
      <w:lang w:val="en-US" w:eastAsia="zh-CN"/>
    </w:rPr>
  </w:style>
  <w:style w:type="numbering" w:customStyle="1" w:styleId="BulletBig">
    <w:name w:val="Bullet Big"/>
    <w:rsid w:val="006961B2"/>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962906">
      <w:bodyDiv w:val="1"/>
      <w:marLeft w:val="0"/>
      <w:marRight w:val="0"/>
      <w:marTop w:val="0"/>
      <w:marBottom w:val="0"/>
      <w:divBdr>
        <w:top w:val="none" w:sz="0" w:space="0" w:color="auto"/>
        <w:left w:val="none" w:sz="0" w:space="0" w:color="auto"/>
        <w:bottom w:val="none" w:sz="0" w:space="0" w:color="auto"/>
        <w:right w:val="none" w:sz="0" w:space="0" w:color="auto"/>
      </w:divBdr>
    </w:div>
    <w:div w:id="525800326">
      <w:bodyDiv w:val="1"/>
      <w:marLeft w:val="0"/>
      <w:marRight w:val="0"/>
      <w:marTop w:val="0"/>
      <w:marBottom w:val="0"/>
      <w:divBdr>
        <w:top w:val="none" w:sz="0" w:space="0" w:color="auto"/>
        <w:left w:val="none" w:sz="0" w:space="0" w:color="auto"/>
        <w:bottom w:val="none" w:sz="0" w:space="0" w:color="auto"/>
        <w:right w:val="none" w:sz="0" w:space="0" w:color="auto"/>
      </w:divBdr>
    </w:div>
    <w:div w:id="1674332558">
      <w:bodyDiv w:val="1"/>
      <w:marLeft w:val="0"/>
      <w:marRight w:val="0"/>
      <w:marTop w:val="0"/>
      <w:marBottom w:val="0"/>
      <w:divBdr>
        <w:top w:val="none" w:sz="0" w:space="0" w:color="auto"/>
        <w:left w:val="none" w:sz="0" w:space="0" w:color="auto"/>
        <w:bottom w:val="none" w:sz="0" w:space="0" w:color="auto"/>
        <w:right w:val="none" w:sz="0" w:space="0" w:color="auto"/>
      </w:divBdr>
    </w:div>
    <w:div w:id="212507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gl.org/sdk/docs/man2/xhtml/glLoadIdentity.xml"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opengl.org/sdk/docs/man2/xhtml/glMultMatrix.xml"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opengl.org/sdk/docs/man2/xhtml/glMultMatrix.xml" TargetMode="Externa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pengl.org/sdk/docs/man2/xhtml/glLoadMatrix.xml" TargetMode="External"/><Relationship Id="rId24" Type="http://schemas.openxmlformats.org/officeDocument/2006/relationships/image" Target="media/image10.jpeg"/><Relationship Id="rId32" Type="http://schemas.openxmlformats.org/officeDocument/2006/relationships/hyperlink" Target="http://www.opengl.org/resourcers/libraries/glut"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opengl.org/sdk/docs/man2/xhtml/glMatrixMode.xml"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hyperlink" Target="http://www.openg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opengl.org/sdk/docs/man2/xhtml/glEnd.xml"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en.wikipedia.org/wiki/OpenGL" TargetMode="Externa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226F7-743E-41A0-BB02-4F093DE0A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5562</Words>
  <Characters>31710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VISVESVARAYA TECHNOLOGICAL UNIVERSITY</vt:lpstr>
    </vt:vector>
  </TitlesOfParts>
  <Company/>
  <LinksUpToDate>false</LinksUpToDate>
  <CharactersWithSpaces>37198</CharactersWithSpaces>
  <SharedDoc>false</SharedDoc>
  <HLinks>
    <vt:vector size="54" baseType="variant">
      <vt:variant>
        <vt:i4>3932207</vt:i4>
      </vt:variant>
      <vt:variant>
        <vt:i4>24</vt:i4>
      </vt:variant>
      <vt:variant>
        <vt:i4>0</vt:i4>
      </vt:variant>
      <vt:variant>
        <vt:i4>5</vt:i4>
      </vt:variant>
      <vt:variant>
        <vt:lpwstr>http://www.opengl.org/resourcers/libraries/glut</vt:lpwstr>
      </vt:variant>
      <vt:variant>
        <vt:lpwstr/>
      </vt:variant>
      <vt:variant>
        <vt:i4>3473450</vt:i4>
      </vt:variant>
      <vt:variant>
        <vt:i4>21</vt:i4>
      </vt:variant>
      <vt:variant>
        <vt:i4>0</vt:i4>
      </vt:variant>
      <vt:variant>
        <vt:i4>5</vt:i4>
      </vt:variant>
      <vt:variant>
        <vt:lpwstr>http://www.opengl.org/</vt:lpwstr>
      </vt:variant>
      <vt:variant>
        <vt:lpwstr/>
      </vt:variant>
      <vt:variant>
        <vt:i4>7471147</vt:i4>
      </vt:variant>
      <vt:variant>
        <vt:i4>18</vt:i4>
      </vt:variant>
      <vt:variant>
        <vt:i4>0</vt:i4>
      </vt:variant>
      <vt:variant>
        <vt:i4>5</vt:i4>
      </vt:variant>
      <vt:variant>
        <vt:lpwstr>http://en.wikipedia.org/wiki/OpenGL</vt:lpwstr>
      </vt:variant>
      <vt:variant>
        <vt:lpwstr/>
      </vt:variant>
      <vt:variant>
        <vt:i4>6553713</vt:i4>
      </vt:variant>
      <vt:variant>
        <vt:i4>15</vt:i4>
      </vt:variant>
      <vt:variant>
        <vt:i4>0</vt:i4>
      </vt:variant>
      <vt:variant>
        <vt:i4>5</vt:i4>
      </vt:variant>
      <vt:variant>
        <vt:lpwstr>https://www.opengl.org/sdk/docs/man2/xhtml/glMultMatrix.xml</vt:lpwstr>
      </vt:variant>
      <vt:variant>
        <vt:lpwstr/>
      </vt:variant>
      <vt:variant>
        <vt:i4>7078010</vt:i4>
      </vt:variant>
      <vt:variant>
        <vt:i4>12</vt:i4>
      </vt:variant>
      <vt:variant>
        <vt:i4>0</vt:i4>
      </vt:variant>
      <vt:variant>
        <vt:i4>5</vt:i4>
      </vt:variant>
      <vt:variant>
        <vt:lpwstr>https://www.opengl.org/sdk/docs/man2/xhtml/glMatrixMode.xml</vt:lpwstr>
      </vt:variant>
      <vt:variant>
        <vt:lpwstr/>
      </vt:variant>
      <vt:variant>
        <vt:i4>4390990</vt:i4>
      </vt:variant>
      <vt:variant>
        <vt:i4>9</vt:i4>
      </vt:variant>
      <vt:variant>
        <vt:i4>0</vt:i4>
      </vt:variant>
      <vt:variant>
        <vt:i4>5</vt:i4>
      </vt:variant>
      <vt:variant>
        <vt:lpwstr>https://www.opengl.org/sdk/docs/man2/xhtml/glEnd.xml</vt:lpwstr>
      </vt:variant>
      <vt:variant>
        <vt:lpwstr/>
      </vt:variant>
      <vt:variant>
        <vt:i4>1310730</vt:i4>
      </vt:variant>
      <vt:variant>
        <vt:i4>6</vt:i4>
      </vt:variant>
      <vt:variant>
        <vt:i4>0</vt:i4>
      </vt:variant>
      <vt:variant>
        <vt:i4>5</vt:i4>
      </vt:variant>
      <vt:variant>
        <vt:lpwstr>https://www.opengl.org/sdk/docs/man2/xhtml/glLoadIdentity.xml</vt:lpwstr>
      </vt:variant>
      <vt:variant>
        <vt:lpwstr/>
      </vt:variant>
      <vt:variant>
        <vt:i4>6553713</vt:i4>
      </vt:variant>
      <vt:variant>
        <vt:i4>3</vt:i4>
      </vt:variant>
      <vt:variant>
        <vt:i4>0</vt:i4>
      </vt:variant>
      <vt:variant>
        <vt:i4>5</vt:i4>
      </vt:variant>
      <vt:variant>
        <vt:lpwstr>https://www.opengl.org/sdk/docs/man2/xhtml/glMultMatrix.xml</vt:lpwstr>
      </vt:variant>
      <vt:variant>
        <vt:lpwstr/>
      </vt:variant>
      <vt:variant>
        <vt:i4>6815867</vt:i4>
      </vt:variant>
      <vt:variant>
        <vt:i4>0</vt:i4>
      </vt:variant>
      <vt:variant>
        <vt:i4>0</vt:i4>
      </vt:variant>
      <vt:variant>
        <vt:i4>5</vt:i4>
      </vt:variant>
      <vt:variant>
        <vt:lpwstr>https://www.opengl.org/sdk/docs/man2/xhtml/glLoadMatrix.xml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subject/>
  <dc:creator>pesse</dc:creator>
  <cp:keywords/>
  <cp:lastModifiedBy>Himanshu Bansal</cp:lastModifiedBy>
  <cp:revision>2</cp:revision>
  <cp:lastPrinted>2015-05-19T12:15:00Z</cp:lastPrinted>
  <dcterms:created xsi:type="dcterms:W3CDTF">2015-05-19T12:27:00Z</dcterms:created>
  <dcterms:modified xsi:type="dcterms:W3CDTF">2015-05-19T12:27:00Z</dcterms:modified>
</cp:coreProperties>
</file>